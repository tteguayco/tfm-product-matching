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0A7953C" w14:textId="77777777" w:rsidR="00941789" w:rsidRDefault="00841510">
      <w:r>
        <w:rPr>
          <w:noProof/>
        </w:rPr>
        <w:drawing>
          <wp:anchor distT="0" distB="0" distL="114300" distR="114300" simplePos="0" relativeHeight="251657728" behindDoc="1" locked="0" layoutInCell="1" allowOverlap="1" wp14:anchorId="7670BBBE" wp14:editId="5DDF5A23">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181515B6" w14:textId="77777777" w:rsidR="00941789" w:rsidRDefault="00941789"/>
    <w:p w14:paraId="7BEEA4B4" w14:textId="77777777" w:rsidR="00941789" w:rsidRDefault="00941789"/>
    <w:p w14:paraId="0D31996F" w14:textId="77777777" w:rsidR="00941789" w:rsidRDefault="00941789"/>
    <w:p w14:paraId="42D7FD88" w14:textId="77777777" w:rsidR="00941789" w:rsidRDefault="00941789"/>
    <w:p w14:paraId="73262BCF" w14:textId="77777777" w:rsidR="00941789" w:rsidRDefault="00941789"/>
    <w:p w14:paraId="1A6BA980" w14:textId="77777777" w:rsidR="00941789" w:rsidRDefault="00941789"/>
    <w:p w14:paraId="2F524C5F" w14:textId="77777777" w:rsidR="00941789" w:rsidRDefault="00941789"/>
    <w:p w14:paraId="0348AD2F" w14:textId="77777777" w:rsidR="00941789" w:rsidRDefault="00941789"/>
    <w:p w14:paraId="1628A14B" w14:textId="77777777" w:rsidR="00941789" w:rsidRDefault="00941789"/>
    <w:p w14:paraId="2FC07D16" w14:textId="77777777" w:rsidR="00941789" w:rsidRDefault="00941789"/>
    <w:p w14:paraId="068B8060" w14:textId="77777777" w:rsidR="00941789" w:rsidRDefault="00941789"/>
    <w:p w14:paraId="30C88C03" w14:textId="77777777" w:rsidR="00941789" w:rsidRDefault="00941789"/>
    <w:p w14:paraId="18B01E38" w14:textId="77777777" w:rsidR="00941789" w:rsidRDefault="00941789"/>
    <w:p w14:paraId="3783F6A1" w14:textId="77777777" w:rsidR="00941789" w:rsidRDefault="00941789"/>
    <w:p w14:paraId="5C993F60" w14:textId="77777777" w:rsidR="00941789" w:rsidRDefault="00941789"/>
    <w:p w14:paraId="7E212B40" w14:textId="77777777" w:rsidR="00941789" w:rsidRDefault="00941789"/>
    <w:p w14:paraId="59852D3C" w14:textId="77777777" w:rsidR="00941789" w:rsidRDefault="00941789"/>
    <w:p w14:paraId="652541B8" w14:textId="77777777" w:rsidR="00941789" w:rsidRDefault="00941789"/>
    <w:p w14:paraId="61571166" w14:textId="77777777" w:rsidR="00941789" w:rsidRDefault="00941789"/>
    <w:p w14:paraId="644362EC" w14:textId="77777777" w:rsidR="00941789" w:rsidRDefault="00941789"/>
    <w:p w14:paraId="0836F505" w14:textId="77777777" w:rsidR="00941789" w:rsidRDefault="00941789"/>
    <w:p w14:paraId="3F6268E7" w14:textId="77777777" w:rsidR="00941789" w:rsidRDefault="00941789"/>
    <w:p w14:paraId="3D5F4693" w14:textId="77777777" w:rsidR="00941789" w:rsidRDefault="00941789"/>
    <w:p w14:paraId="0B235B62" w14:textId="77777777" w:rsidR="00941789" w:rsidRDefault="00941789"/>
    <w:p w14:paraId="66757A3E" w14:textId="77777777" w:rsidR="00941789" w:rsidRDefault="00941789"/>
    <w:p w14:paraId="43DF8CD7" w14:textId="77777777" w:rsidR="00941789" w:rsidRDefault="00941789"/>
    <w:p w14:paraId="722AF8A8" w14:textId="77777777" w:rsidR="00941789" w:rsidRDefault="00941789"/>
    <w:p w14:paraId="75923C17" w14:textId="77777777" w:rsidR="00941789" w:rsidRDefault="00941789"/>
    <w:p w14:paraId="06183053" w14:textId="77777777" w:rsidR="00941789" w:rsidRDefault="00941789"/>
    <w:p w14:paraId="69029E44" w14:textId="77777777" w:rsidR="00941789" w:rsidRDefault="00941789"/>
    <w:p w14:paraId="247E86CC" w14:textId="77777777" w:rsidR="00941789" w:rsidRDefault="00941789"/>
    <w:p w14:paraId="25060FC3" w14:textId="77777777" w:rsidR="00941789" w:rsidRDefault="00941789"/>
    <w:p w14:paraId="74976289" w14:textId="77777777" w:rsidR="00941789" w:rsidRPr="009D75CC" w:rsidRDefault="00371C9C">
      <w:pPr>
        <w:rPr>
          <w:sz w:val="40"/>
          <w:szCs w:val="40"/>
          <w:lang w:val="en-GB"/>
        </w:rPr>
      </w:pPr>
      <w:r>
        <w:rPr>
          <w:sz w:val="40"/>
          <w:szCs w:val="40"/>
          <w:lang w:val="en-GB"/>
        </w:rPr>
        <w:t>A Product Data Matching System for an e-Commerce Aggregator</w:t>
      </w:r>
    </w:p>
    <w:p w14:paraId="6EAC1289" w14:textId="77777777" w:rsidR="00941789" w:rsidRPr="009D75CC" w:rsidRDefault="00941789">
      <w:pPr>
        <w:rPr>
          <w:lang w:val="en-GB"/>
        </w:rPr>
      </w:pPr>
    </w:p>
    <w:p w14:paraId="5A4FF9D8" w14:textId="77777777" w:rsidR="00941789" w:rsidRPr="009D75CC" w:rsidRDefault="00941789">
      <w:pPr>
        <w:rPr>
          <w:lang w:val="en-GB"/>
        </w:rPr>
      </w:pPr>
    </w:p>
    <w:p w14:paraId="4930B8D9" w14:textId="77777777" w:rsidR="00B37244" w:rsidRPr="007566EF" w:rsidRDefault="007566EF" w:rsidP="00B37244">
      <w:pPr>
        <w:rPr>
          <w:b/>
          <w:lang w:val="en-GB"/>
        </w:rPr>
      </w:pPr>
      <w:r w:rsidRPr="007566EF">
        <w:rPr>
          <w:b/>
          <w:lang w:val="en-GB"/>
        </w:rPr>
        <w:t>Teguayco Gutiérrez González</w:t>
      </w:r>
    </w:p>
    <w:p w14:paraId="6D302D74" w14:textId="77777777" w:rsidR="00B37244" w:rsidRPr="007566EF" w:rsidRDefault="007566EF" w:rsidP="00B37244">
      <w:pPr>
        <w:rPr>
          <w:lang w:val="en-GB"/>
        </w:rPr>
      </w:pPr>
      <w:r w:rsidRPr="007566EF">
        <w:rPr>
          <w:lang w:val="en-GB"/>
        </w:rPr>
        <w:t>Ma</w:t>
      </w:r>
      <w:r>
        <w:rPr>
          <w:lang w:val="en-GB"/>
        </w:rPr>
        <w:t>ster’s Degree in Data Science</w:t>
      </w:r>
    </w:p>
    <w:p w14:paraId="6C4CA610" w14:textId="77777777"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14:paraId="538B9571" w14:textId="77777777" w:rsidR="00B37244" w:rsidRPr="00DC26ED" w:rsidRDefault="00B37244" w:rsidP="00B37244">
      <w:pPr>
        <w:rPr>
          <w:u w:val="single"/>
          <w:lang w:val="en-GB"/>
        </w:rPr>
      </w:pPr>
    </w:p>
    <w:p w14:paraId="2CF103F7" w14:textId="77777777"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14:paraId="3531F47F" w14:textId="77777777"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14:paraId="587D76D7" w14:textId="77777777" w:rsidR="00B37244" w:rsidRPr="00DB48F5" w:rsidRDefault="00B37244" w:rsidP="00B37244">
      <w:pPr>
        <w:rPr>
          <w:lang w:val="es-ES"/>
        </w:rPr>
      </w:pPr>
    </w:p>
    <w:p w14:paraId="6044F39D" w14:textId="77777777" w:rsidR="00B37244" w:rsidRPr="00DB48F5" w:rsidRDefault="006D0F1F" w:rsidP="00B37244">
      <w:pPr>
        <w:rPr>
          <w:lang w:val="es-ES"/>
        </w:rPr>
      </w:pPr>
      <w:r w:rsidRPr="00DB48F5">
        <w:rPr>
          <w:lang w:val="es-ES"/>
        </w:rPr>
        <w:t>June 2019</w:t>
      </w:r>
    </w:p>
    <w:p w14:paraId="5042C240" w14:textId="77777777" w:rsidR="00941789" w:rsidRPr="00DB48F5" w:rsidRDefault="00941789">
      <w:pPr>
        <w:pageBreakBefore/>
        <w:rPr>
          <w:lang w:val="es-ES"/>
        </w:rPr>
      </w:pPr>
    </w:p>
    <w:p w14:paraId="2C22E087" w14:textId="77777777" w:rsidR="00941789" w:rsidRPr="00DB48F5" w:rsidRDefault="00941789">
      <w:pPr>
        <w:ind w:right="3438"/>
        <w:rPr>
          <w:rFonts w:cs="Arial"/>
          <w:b/>
          <w:szCs w:val="20"/>
          <w:lang w:val="es-ES"/>
        </w:rPr>
      </w:pPr>
    </w:p>
    <w:p w14:paraId="510C5543" w14:textId="77777777" w:rsidR="00941789" w:rsidRPr="00DB48F5" w:rsidRDefault="00941789">
      <w:pPr>
        <w:ind w:right="3438"/>
        <w:rPr>
          <w:rFonts w:cs="Arial"/>
          <w:b/>
          <w:szCs w:val="20"/>
          <w:lang w:val="es-ES"/>
        </w:rPr>
      </w:pPr>
    </w:p>
    <w:p w14:paraId="612FCA59" w14:textId="77777777" w:rsidR="00941789" w:rsidRPr="00DB48F5" w:rsidRDefault="00941789">
      <w:pPr>
        <w:ind w:right="3438"/>
        <w:rPr>
          <w:rFonts w:cs="Arial"/>
          <w:b/>
          <w:szCs w:val="20"/>
          <w:lang w:val="es-ES"/>
        </w:rPr>
      </w:pPr>
    </w:p>
    <w:p w14:paraId="01729E77" w14:textId="77777777" w:rsidR="00941789" w:rsidRPr="00DB48F5" w:rsidRDefault="00941789">
      <w:pPr>
        <w:ind w:right="3438"/>
        <w:rPr>
          <w:rFonts w:cs="Arial"/>
          <w:b/>
          <w:szCs w:val="20"/>
          <w:lang w:val="es-ES"/>
        </w:rPr>
      </w:pPr>
    </w:p>
    <w:p w14:paraId="2535DE73" w14:textId="77777777" w:rsidR="00941789" w:rsidRPr="00DB48F5" w:rsidRDefault="00941789">
      <w:pPr>
        <w:ind w:right="3438"/>
        <w:rPr>
          <w:rFonts w:cs="Arial"/>
          <w:b/>
          <w:szCs w:val="20"/>
          <w:lang w:val="es-ES"/>
        </w:rPr>
      </w:pPr>
    </w:p>
    <w:p w14:paraId="1EA3A37E" w14:textId="77777777" w:rsidR="00941789" w:rsidRPr="00DB48F5" w:rsidRDefault="00941789">
      <w:pPr>
        <w:ind w:right="3438"/>
        <w:rPr>
          <w:rFonts w:cs="Arial"/>
          <w:b/>
          <w:szCs w:val="20"/>
          <w:lang w:val="es-ES"/>
        </w:rPr>
      </w:pPr>
    </w:p>
    <w:p w14:paraId="06C3E338" w14:textId="77777777" w:rsidR="00941789" w:rsidRPr="00DB48F5" w:rsidRDefault="00941789">
      <w:pPr>
        <w:ind w:right="3438"/>
        <w:rPr>
          <w:rFonts w:cs="Arial"/>
          <w:b/>
          <w:szCs w:val="20"/>
          <w:lang w:val="es-ES"/>
        </w:rPr>
      </w:pPr>
    </w:p>
    <w:p w14:paraId="23F08D49" w14:textId="77777777" w:rsidR="00941789" w:rsidRPr="00DB48F5" w:rsidRDefault="00941789">
      <w:pPr>
        <w:ind w:right="3438"/>
        <w:rPr>
          <w:rFonts w:cs="Arial"/>
          <w:b/>
          <w:szCs w:val="20"/>
          <w:lang w:val="es-ES"/>
        </w:rPr>
      </w:pPr>
    </w:p>
    <w:p w14:paraId="5E68F29C" w14:textId="77777777" w:rsidR="00941789" w:rsidRPr="00DB48F5" w:rsidRDefault="00941789">
      <w:pPr>
        <w:ind w:right="3438"/>
        <w:rPr>
          <w:rFonts w:cs="Arial"/>
          <w:b/>
          <w:szCs w:val="20"/>
          <w:lang w:val="es-ES"/>
        </w:rPr>
      </w:pPr>
    </w:p>
    <w:p w14:paraId="7B303EFF" w14:textId="77777777" w:rsidR="00941789" w:rsidRPr="00DB48F5" w:rsidRDefault="00941789">
      <w:pPr>
        <w:ind w:right="3438"/>
        <w:rPr>
          <w:rFonts w:cs="Arial"/>
          <w:b/>
          <w:szCs w:val="20"/>
          <w:lang w:val="es-ES"/>
        </w:rPr>
      </w:pPr>
    </w:p>
    <w:p w14:paraId="04EDA996" w14:textId="77777777" w:rsidR="00941789" w:rsidRPr="00DB48F5" w:rsidRDefault="00941789">
      <w:pPr>
        <w:ind w:right="3438"/>
        <w:rPr>
          <w:rFonts w:cs="Arial"/>
          <w:b/>
          <w:szCs w:val="20"/>
          <w:lang w:val="es-ES"/>
        </w:rPr>
      </w:pPr>
    </w:p>
    <w:p w14:paraId="2C8F972A" w14:textId="77777777" w:rsidR="00941789" w:rsidRPr="00DB48F5" w:rsidRDefault="00941789">
      <w:pPr>
        <w:ind w:right="3438"/>
        <w:rPr>
          <w:rFonts w:cs="Arial"/>
          <w:b/>
          <w:szCs w:val="20"/>
          <w:lang w:val="es-ES"/>
        </w:rPr>
      </w:pPr>
    </w:p>
    <w:p w14:paraId="1BA6FE87" w14:textId="77777777" w:rsidR="00941789" w:rsidRPr="00DB48F5" w:rsidRDefault="00941789">
      <w:pPr>
        <w:ind w:right="3438"/>
        <w:rPr>
          <w:rFonts w:cs="Arial"/>
          <w:b/>
          <w:szCs w:val="20"/>
          <w:lang w:val="es-ES"/>
        </w:rPr>
      </w:pPr>
    </w:p>
    <w:p w14:paraId="707F3378" w14:textId="77777777" w:rsidR="00941789" w:rsidRPr="00DB48F5" w:rsidRDefault="00941789">
      <w:pPr>
        <w:ind w:right="3438"/>
        <w:rPr>
          <w:rFonts w:cs="Arial"/>
          <w:b/>
          <w:szCs w:val="20"/>
          <w:lang w:val="es-ES"/>
        </w:rPr>
      </w:pPr>
    </w:p>
    <w:p w14:paraId="5AE665CC" w14:textId="77777777" w:rsidR="00941789" w:rsidRPr="00DB48F5" w:rsidRDefault="00941789">
      <w:pPr>
        <w:ind w:right="3438"/>
        <w:rPr>
          <w:rFonts w:cs="Arial"/>
          <w:b/>
          <w:szCs w:val="20"/>
          <w:lang w:val="es-ES"/>
        </w:rPr>
      </w:pPr>
    </w:p>
    <w:p w14:paraId="53DC2FD4" w14:textId="77777777" w:rsidR="00941789" w:rsidRPr="00DB48F5" w:rsidRDefault="00941789">
      <w:pPr>
        <w:ind w:right="3438"/>
        <w:rPr>
          <w:rFonts w:cs="Arial"/>
          <w:b/>
          <w:szCs w:val="20"/>
          <w:lang w:val="es-ES"/>
        </w:rPr>
      </w:pPr>
    </w:p>
    <w:p w14:paraId="4123C75C" w14:textId="77777777" w:rsidR="00941789" w:rsidRPr="00DB48F5" w:rsidRDefault="00941789">
      <w:pPr>
        <w:ind w:right="3438"/>
        <w:rPr>
          <w:rFonts w:cs="Arial"/>
          <w:b/>
          <w:szCs w:val="20"/>
          <w:lang w:val="es-ES"/>
        </w:rPr>
      </w:pPr>
    </w:p>
    <w:p w14:paraId="14A3EB1E" w14:textId="77777777" w:rsidR="00941789" w:rsidRPr="00DB48F5" w:rsidRDefault="00941789">
      <w:pPr>
        <w:ind w:right="3438"/>
        <w:rPr>
          <w:rFonts w:cs="Arial"/>
          <w:b/>
          <w:szCs w:val="20"/>
          <w:lang w:val="es-ES"/>
        </w:rPr>
      </w:pPr>
    </w:p>
    <w:p w14:paraId="6F7F9771" w14:textId="77777777" w:rsidR="00941789" w:rsidRPr="00DB48F5" w:rsidRDefault="00941789">
      <w:pPr>
        <w:ind w:right="3438"/>
        <w:rPr>
          <w:rFonts w:cs="Arial"/>
          <w:b/>
          <w:szCs w:val="20"/>
          <w:lang w:val="es-ES"/>
        </w:rPr>
      </w:pPr>
    </w:p>
    <w:p w14:paraId="0CE1B713" w14:textId="77777777" w:rsidR="00941789" w:rsidRPr="00DB48F5" w:rsidRDefault="00941789">
      <w:pPr>
        <w:ind w:right="3438"/>
        <w:rPr>
          <w:rFonts w:cs="Arial"/>
          <w:b/>
          <w:szCs w:val="20"/>
          <w:lang w:val="es-ES"/>
        </w:rPr>
      </w:pPr>
    </w:p>
    <w:p w14:paraId="4A391278" w14:textId="77777777" w:rsidR="00941789" w:rsidRPr="00DB48F5" w:rsidRDefault="00941789">
      <w:pPr>
        <w:ind w:right="3438"/>
        <w:rPr>
          <w:rFonts w:cs="Arial"/>
          <w:b/>
          <w:szCs w:val="20"/>
          <w:lang w:val="es-ES"/>
        </w:rPr>
      </w:pPr>
    </w:p>
    <w:p w14:paraId="0A8652C6" w14:textId="77777777" w:rsidR="00941789" w:rsidRPr="00DB48F5" w:rsidRDefault="00941789">
      <w:pPr>
        <w:ind w:right="3438"/>
        <w:rPr>
          <w:rFonts w:cs="Arial"/>
          <w:b/>
          <w:szCs w:val="20"/>
          <w:lang w:val="es-ES"/>
        </w:rPr>
      </w:pPr>
    </w:p>
    <w:p w14:paraId="5E222CDA" w14:textId="77777777" w:rsidR="00941789" w:rsidRPr="00DB48F5" w:rsidRDefault="00941789">
      <w:pPr>
        <w:ind w:right="3438"/>
        <w:rPr>
          <w:rFonts w:cs="Arial"/>
          <w:b/>
          <w:szCs w:val="20"/>
          <w:lang w:val="es-ES"/>
        </w:rPr>
      </w:pPr>
    </w:p>
    <w:p w14:paraId="601F8681" w14:textId="77777777" w:rsidR="00941789" w:rsidRPr="00DB48F5" w:rsidRDefault="00941789">
      <w:pPr>
        <w:ind w:right="3438"/>
        <w:rPr>
          <w:rFonts w:cs="Arial"/>
          <w:b/>
          <w:szCs w:val="20"/>
          <w:lang w:val="es-ES"/>
        </w:rPr>
      </w:pPr>
    </w:p>
    <w:p w14:paraId="3477DE80" w14:textId="77777777" w:rsidR="00941789" w:rsidRPr="00DB48F5" w:rsidRDefault="00941789">
      <w:pPr>
        <w:ind w:right="3438"/>
        <w:rPr>
          <w:rFonts w:cs="Arial"/>
          <w:b/>
          <w:szCs w:val="20"/>
          <w:lang w:val="es-ES"/>
        </w:rPr>
      </w:pPr>
    </w:p>
    <w:p w14:paraId="759FB3F5" w14:textId="77777777" w:rsidR="00941789" w:rsidRPr="00DB48F5" w:rsidRDefault="00941789">
      <w:pPr>
        <w:ind w:right="3438"/>
        <w:rPr>
          <w:rFonts w:cs="Arial"/>
          <w:b/>
          <w:szCs w:val="20"/>
          <w:lang w:val="es-ES"/>
        </w:rPr>
      </w:pPr>
    </w:p>
    <w:p w14:paraId="0AC7A795" w14:textId="77777777" w:rsidR="00941789" w:rsidRPr="00DB48F5" w:rsidRDefault="00941789">
      <w:pPr>
        <w:ind w:right="3438"/>
        <w:rPr>
          <w:rFonts w:cs="Arial"/>
          <w:b/>
          <w:szCs w:val="20"/>
          <w:lang w:val="es-ES"/>
        </w:rPr>
      </w:pPr>
    </w:p>
    <w:p w14:paraId="2874B00F" w14:textId="77777777" w:rsidR="00941789" w:rsidRPr="00DB48F5" w:rsidRDefault="00941789">
      <w:pPr>
        <w:ind w:right="3438"/>
        <w:rPr>
          <w:rFonts w:cs="Arial"/>
          <w:b/>
          <w:szCs w:val="20"/>
          <w:lang w:val="es-ES"/>
        </w:rPr>
      </w:pPr>
    </w:p>
    <w:p w14:paraId="1F92FA61" w14:textId="77777777" w:rsidR="00941789" w:rsidRPr="00DB48F5" w:rsidRDefault="00941789">
      <w:pPr>
        <w:ind w:right="3438"/>
        <w:rPr>
          <w:rFonts w:cs="Arial"/>
          <w:b/>
          <w:szCs w:val="20"/>
          <w:lang w:val="es-ES"/>
        </w:rPr>
      </w:pPr>
    </w:p>
    <w:p w14:paraId="649C274A" w14:textId="77777777" w:rsidR="00941789" w:rsidRPr="00DB48F5" w:rsidRDefault="00941789">
      <w:pPr>
        <w:ind w:right="3438"/>
        <w:rPr>
          <w:rFonts w:cs="Arial"/>
          <w:b/>
          <w:szCs w:val="20"/>
          <w:lang w:val="es-ES"/>
        </w:rPr>
      </w:pPr>
    </w:p>
    <w:p w14:paraId="559C29BC" w14:textId="77777777" w:rsidR="00941789" w:rsidRPr="00DB48F5" w:rsidRDefault="00941789">
      <w:pPr>
        <w:ind w:right="3438"/>
        <w:rPr>
          <w:rFonts w:cs="Arial"/>
          <w:b/>
          <w:szCs w:val="20"/>
          <w:lang w:val="es-ES"/>
        </w:rPr>
      </w:pPr>
    </w:p>
    <w:p w14:paraId="62F9E1B1" w14:textId="77777777" w:rsidR="00941789" w:rsidRPr="00DB48F5" w:rsidRDefault="00941789">
      <w:pPr>
        <w:ind w:right="3438"/>
        <w:rPr>
          <w:rFonts w:cs="Arial"/>
          <w:b/>
          <w:szCs w:val="20"/>
          <w:lang w:val="es-ES"/>
        </w:rPr>
      </w:pPr>
    </w:p>
    <w:p w14:paraId="27543FAF" w14:textId="77777777" w:rsidR="00941789" w:rsidRPr="00DB48F5" w:rsidRDefault="00941789">
      <w:pPr>
        <w:ind w:right="3438"/>
        <w:rPr>
          <w:rFonts w:cs="Arial"/>
          <w:b/>
          <w:szCs w:val="20"/>
          <w:lang w:val="es-ES"/>
        </w:rPr>
      </w:pPr>
    </w:p>
    <w:p w14:paraId="661BE421" w14:textId="77777777" w:rsidR="00941789" w:rsidRPr="00DB48F5" w:rsidRDefault="00941789">
      <w:pPr>
        <w:ind w:right="3438"/>
        <w:rPr>
          <w:rFonts w:cs="Arial"/>
          <w:b/>
          <w:szCs w:val="20"/>
          <w:lang w:val="es-ES"/>
        </w:rPr>
      </w:pPr>
    </w:p>
    <w:p w14:paraId="570BB1BC" w14:textId="77777777" w:rsidR="00941789" w:rsidRPr="00DB48F5" w:rsidRDefault="00941789">
      <w:pPr>
        <w:ind w:right="3438"/>
        <w:rPr>
          <w:rFonts w:cs="Arial"/>
          <w:b/>
          <w:szCs w:val="20"/>
          <w:lang w:val="es-ES"/>
        </w:rPr>
      </w:pPr>
    </w:p>
    <w:p w14:paraId="76AE5AC7" w14:textId="77777777" w:rsidR="00941789" w:rsidRPr="00DB48F5" w:rsidRDefault="00941789">
      <w:pPr>
        <w:ind w:right="3438"/>
        <w:rPr>
          <w:rFonts w:cs="Arial"/>
          <w:b/>
          <w:szCs w:val="20"/>
          <w:lang w:val="es-ES"/>
        </w:rPr>
      </w:pPr>
    </w:p>
    <w:p w14:paraId="19DD6A33" w14:textId="77777777"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14:paraId="5E3FDB33" w14:textId="77777777" w:rsidR="00941789" w:rsidRPr="00DB48F5" w:rsidRDefault="00941789">
      <w:pPr>
        <w:ind w:right="3438"/>
        <w:rPr>
          <w:rFonts w:cs="Arial"/>
          <w:szCs w:val="20"/>
          <w:lang w:val="es-ES"/>
        </w:rPr>
      </w:pPr>
    </w:p>
    <w:p w14:paraId="52C927F7" w14:textId="77777777"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14:paraId="0A0F12EA" w14:textId="77777777"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14:paraId="7F5548DC" w14:textId="77777777"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14:paraId="05D9266C"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1234974D" w14:textId="77777777" w:rsidTr="00087AEE">
        <w:tc>
          <w:tcPr>
            <w:tcW w:w="3708" w:type="dxa"/>
            <w:tcBorders>
              <w:top w:val="single" w:sz="8" w:space="0" w:color="000000"/>
              <w:left w:val="single" w:sz="8" w:space="0" w:color="000000"/>
              <w:bottom w:val="single" w:sz="4" w:space="0" w:color="000000"/>
            </w:tcBorders>
            <w:vAlign w:val="center"/>
          </w:tcPr>
          <w:p w14:paraId="76A3B281" w14:textId="77777777"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010404B0" w14:textId="77777777"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14:paraId="0C4857CF" w14:textId="77777777" w:rsidTr="00087AEE">
        <w:tc>
          <w:tcPr>
            <w:tcW w:w="3708" w:type="dxa"/>
            <w:tcBorders>
              <w:top w:val="single" w:sz="4" w:space="0" w:color="000000"/>
              <w:left w:val="single" w:sz="8" w:space="0" w:color="000000"/>
              <w:bottom w:val="single" w:sz="4" w:space="0" w:color="000000"/>
            </w:tcBorders>
            <w:vAlign w:val="center"/>
          </w:tcPr>
          <w:p w14:paraId="069D23C4" w14:textId="77777777"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571DD6C" w14:textId="77777777" w:rsidR="00941789" w:rsidRPr="00EA58FD" w:rsidRDefault="004A4823" w:rsidP="00087AEE">
            <w:pPr>
              <w:snapToGrid w:val="0"/>
              <w:spacing w:before="120" w:after="120"/>
              <w:rPr>
                <w:rFonts w:cs="Arial"/>
              </w:rPr>
            </w:pPr>
            <w:r w:rsidRPr="00EA58FD">
              <w:rPr>
                <w:rFonts w:cs="Arial"/>
              </w:rPr>
              <w:t>Teguayco Gutiérrez González</w:t>
            </w:r>
          </w:p>
        </w:tc>
      </w:tr>
      <w:tr w:rsidR="00941789" w14:paraId="2289708A" w14:textId="77777777" w:rsidTr="00087AEE">
        <w:tc>
          <w:tcPr>
            <w:tcW w:w="3708" w:type="dxa"/>
            <w:tcBorders>
              <w:top w:val="single" w:sz="4" w:space="0" w:color="000000"/>
              <w:left w:val="single" w:sz="8" w:space="0" w:color="000000"/>
              <w:bottom w:val="single" w:sz="4" w:space="0" w:color="000000"/>
            </w:tcBorders>
            <w:vAlign w:val="center"/>
          </w:tcPr>
          <w:p w14:paraId="4E5D5AA5" w14:textId="77777777"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E6B397D" w14:textId="77777777" w:rsidR="00941789" w:rsidRPr="00EA58FD" w:rsidRDefault="00534B2D" w:rsidP="00087AEE">
            <w:pPr>
              <w:snapToGrid w:val="0"/>
              <w:spacing w:before="120" w:after="120"/>
              <w:rPr>
                <w:rFonts w:cs="Arial"/>
              </w:rPr>
            </w:pPr>
            <w:r w:rsidRPr="00EA58FD">
              <w:rPr>
                <w:rFonts w:cs="Arial"/>
              </w:rPr>
              <w:t>Laia Subirats Maté</w:t>
            </w:r>
          </w:p>
        </w:tc>
      </w:tr>
      <w:tr w:rsidR="004B5A15" w14:paraId="697E9A3E" w14:textId="77777777" w:rsidTr="00087AEE">
        <w:tc>
          <w:tcPr>
            <w:tcW w:w="3708" w:type="dxa"/>
            <w:tcBorders>
              <w:top w:val="single" w:sz="4" w:space="0" w:color="000000"/>
              <w:left w:val="single" w:sz="8" w:space="0" w:color="000000"/>
              <w:bottom w:val="single" w:sz="4" w:space="0" w:color="000000"/>
            </w:tcBorders>
            <w:vAlign w:val="center"/>
          </w:tcPr>
          <w:p w14:paraId="0DAF28FD" w14:textId="77777777"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3C436FF" w14:textId="77777777" w:rsidR="004B5A15" w:rsidRPr="00EA58FD" w:rsidRDefault="00534B2D" w:rsidP="00087AEE">
            <w:pPr>
              <w:snapToGrid w:val="0"/>
              <w:spacing w:before="120" w:after="120"/>
              <w:rPr>
                <w:rFonts w:cs="Arial"/>
              </w:rPr>
            </w:pPr>
            <w:r w:rsidRPr="00EA58FD">
              <w:rPr>
                <w:rFonts w:cs="Arial"/>
              </w:rPr>
              <w:t>Jordi Casas Roma</w:t>
            </w:r>
          </w:p>
        </w:tc>
      </w:tr>
      <w:tr w:rsidR="00941789" w14:paraId="6A075D3C" w14:textId="77777777" w:rsidTr="00087AEE">
        <w:tc>
          <w:tcPr>
            <w:tcW w:w="3708" w:type="dxa"/>
            <w:tcBorders>
              <w:top w:val="single" w:sz="4" w:space="0" w:color="000000"/>
              <w:left w:val="single" w:sz="8" w:space="0" w:color="000000"/>
              <w:bottom w:val="single" w:sz="4" w:space="0" w:color="000000"/>
            </w:tcBorders>
            <w:vAlign w:val="center"/>
          </w:tcPr>
          <w:p w14:paraId="38F032E9" w14:textId="77777777"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1DDEE2E" w14:textId="77777777" w:rsidR="00941789" w:rsidRPr="00EA58FD" w:rsidRDefault="00EA58FD" w:rsidP="00087AEE">
            <w:pPr>
              <w:snapToGrid w:val="0"/>
              <w:spacing w:before="120" w:after="120"/>
              <w:rPr>
                <w:rFonts w:cs="Arial"/>
              </w:rPr>
            </w:pPr>
            <w:r>
              <w:rPr>
                <w:rFonts w:cs="Arial"/>
              </w:rPr>
              <w:t>June 2019</w:t>
            </w:r>
          </w:p>
        </w:tc>
      </w:tr>
      <w:tr w:rsidR="00941789" w14:paraId="51015C3D" w14:textId="77777777" w:rsidTr="00087AEE">
        <w:tc>
          <w:tcPr>
            <w:tcW w:w="3708" w:type="dxa"/>
            <w:tcBorders>
              <w:top w:val="single" w:sz="4" w:space="0" w:color="000000"/>
              <w:left w:val="single" w:sz="8" w:space="0" w:color="000000"/>
              <w:bottom w:val="single" w:sz="4" w:space="0" w:color="000000"/>
            </w:tcBorders>
            <w:vAlign w:val="center"/>
          </w:tcPr>
          <w:p w14:paraId="3790B0D2" w14:textId="77777777"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DC42F4" w14:textId="77777777" w:rsidR="00941789" w:rsidRPr="00EA58FD" w:rsidRDefault="00534B2D" w:rsidP="00087AEE">
            <w:pPr>
              <w:snapToGrid w:val="0"/>
              <w:spacing w:before="120" w:after="120"/>
              <w:rPr>
                <w:rFonts w:cs="Arial"/>
              </w:rPr>
            </w:pPr>
            <w:r w:rsidRPr="00EA58FD">
              <w:rPr>
                <w:rFonts w:cs="Arial"/>
              </w:rPr>
              <w:t>Master’s Degree in Data Science</w:t>
            </w:r>
          </w:p>
        </w:tc>
      </w:tr>
      <w:tr w:rsidR="004B5A15" w14:paraId="2C4AD3B3" w14:textId="77777777" w:rsidTr="00087AEE">
        <w:tc>
          <w:tcPr>
            <w:tcW w:w="3708" w:type="dxa"/>
            <w:tcBorders>
              <w:top w:val="single" w:sz="4" w:space="0" w:color="000000"/>
              <w:left w:val="single" w:sz="8" w:space="0" w:color="000000"/>
              <w:bottom w:val="single" w:sz="4" w:space="0" w:color="000000"/>
            </w:tcBorders>
            <w:vAlign w:val="center"/>
          </w:tcPr>
          <w:p w14:paraId="3C3C6295" w14:textId="77777777"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39EC079" w14:textId="77777777" w:rsidR="004B5A15" w:rsidRPr="00EA58FD" w:rsidRDefault="00676B89" w:rsidP="00087AEE">
            <w:pPr>
              <w:snapToGrid w:val="0"/>
              <w:spacing w:before="120" w:after="120"/>
              <w:rPr>
                <w:rFonts w:cs="Arial"/>
              </w:rPr>
            </w:pPr>
            <w:r w:rsidRPr="00EA58FD">
              <w:rPr>
                <w:rFonts w:cs="Arial"/>
              </w:rPr>
              <w:t>Data Mining and Machine Learning</w:t>
            </w:r>
          </w:p>
        </w:tc>
      </w:tr>
      <w:tr w:rsidR="004B5A15" w14:paraId="68230B0C" w14:textId="77777777" w:rsidTr="00087AEE">
        <w:tc>
          <w:tcPr>
            <w:tcW w:w="3708" w:type="dxa"/>
            <w:tcBorders>
              <w:top w:val="single" w:sz="4" w:space="0" w:color="000000"/>
              <w:left w:val="single" w:sz="8" w:space="0" w:color="000000"/>
              <w:bottom w:val="single" w:sz="4" w:space="0" w:color="000000"/>
            </w:tcBorders>
            <w:vAlign w:val="center"/>
          </w:tcPr>
          <w:p w14:paraId="4DA849AD" w14:textId="77777777"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C1F4EE8" w14:textId="77777777" w:rsidR="004B5A15" w:rsidRPr="00EA58FD" w:rsidRDefault="00676B89" w:rsidP="00087AEE">
            <w:pPr>
              <w:spacing w:before="120" w:after="120"/>
              <w:rPr>
                <w:rFonts w:cs="Arial"/>
              </w:rPr>
            </w:pPr>
            <w:r w:rsidRPr="00EA58FD">
              <w:rPr>
                <w:rFonts w:cs="Arial"/>
              </w:rPr>
              <w:t>English</w:t>
            </w:r>
          </w:p>
        </w:tc>
      </w:tr>
      <w:tr w:rsidR="004B5A15" w14:paraId="48591641" w14:textId="77777777" w:rsidTr="00087AEE">
        <w:tc>
          <w:tcPr>
            <w:tcW w:w="3708" w:type="dxa"/>
            <w:tcBorders>
              <w:top w:val="single" w:sz="4" w:space="0" w:color="000000"/>
              <w:left w:val="single" w:sz="8" w:space="0" w:color="000000"/>
              <w:bottom w:val="single" w:sz="4" w:space="0" w:color="000000"/>
            </w:tcBorders>
            <w:vAlign w:val="center"/>
          </w:tcPr>
          <w:p w14:paraId="236BB35D" w14:textId="77777777"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5CCAEC1" w14:textId="77777777" w:rsidR="004B5A15" w:rsidRPr="00EA58FD" w:rsidRDefault="00676B89" w:rsidP="00087AEE">
            <w:pPr>
              <w:spacing w:before="120" w:after="120"/>
              <w:rPr>
                <w:rFonts w:cs="Arial"/>
              </w:rPr>
            </w:pPr>
            <w:r w:rsidRPr="00EA58FD">
              <w:rPr>
                <w:rFonts w:cs="Arial"/>
              </w:rPr>
              <w:t>Product Matching, e-Commerce, Machine Learning</w:t>
            </w:r>
          </w:p>
        </w:tc>
      </w:tr>
      <w:tr w:rsidR="004B5A15" w14:paraId="475272D1"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1CB78412" w14:textId="77777777"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14:paraId="2DA79C9D"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10B9252" w14:textId="77777777"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14:paraId="73F917D2" w14:textId="77777777"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14:paraId="3613D0CB" w14:textId="77777777"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14:paraId="313DDF2D" w14:textId="77777777" w:rsidR="00C21351" w:rsidRPr="008230E2" w:rsidRDefault="00C21351" w:rsidP="00C21351">
            <w:pPr>
              <w:rPr>
                <w:rFonts w:cs="Arial"/>
                <w:lang w:val="en-GB"/>
              </w:rPr>
            </w:pPr>
          </w:p>
        </w:tc>
      </w:tr>
    </w:tbl>
    <w:p w14:paraId="122FEFA8" w14:textId="77777777"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14:paraId="5409B17C" w14:textId="77777777" w:rsidR="00941789" w:rsidRDefault="00941789">
      <w:pPr>
        <w:tabs>
          <w:tab w:val="left" w:pos="720"/>
        </w:tabs>
        <w:ind w:left="360" w:hanging="360"/>
        <w:jc w:val="left"/>
        <w:rPr>
          <w:rFonts w:cs="Arial"/>
          <w:szCs w:val="20"/>
        </w:rPr>
      </w:pPr>
    </w:p>
    <w:p w14:paraId="12EAB765" w14:textId="77777777"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14:paraId="518A4CE5" w14:textId="77777777" w:rsidR="00941789" w:rsidRDefault="00941789">
      <w:pPr>
        <w:tabs>
          <w:tab w:val="left" w:pos="720"/>
        </w:tabs>
        <w:spacing w:line="360" w:lineRule="auto"/>
        <w:ind w:left="360" w:hanging="360"/>
        <w:jc w:val="left"/>
        <w:rPr>
          <w:rFonts w:cs="Arial"/>
        </w:rPr>
      </w:pPr>
    </w:p>
    <w:p w14:paraId="41B4D7AA" w14:textId="77777777" w:rsidR="00941789" w:rsidRDefault="00941789">
      <w:pPr>
        <w:tabs>
          <w:tab w:val="left" w:pos="720"/>
        </w:tabs>
        <w:spacing w:line="360" w:lineRule="auto"/>
        <w:ind w:left="360" w:hanging="360"/>
        <w:jc w:val="left"/>
        <w:rPr>
          <w:rFonts w:cs="Arial"/>
        </w:rPr>
      </w:pPr>
    </w:p>
    <w:p w14:paraId="51C272DE" w14:textId="77777777"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14:paraId="2BBD8DE2" w14:textId="76E85A71"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8C49C0">
          <w:rPr>
            <w:noProof/>
          </w:rPr>
          <w:t>1</w:t>
        </w:r>
        <w:r w:rsidR="00DB48F5">
          <w:rPr>
            <w:noProof/>
          </w:rPr>
          <w:fldChar w:fldCharType="end"/>
        </w:r>
      </w:hyperlink>
    </w:p>
    <w:p w14:paraId="21F8EBC6" w14:textId="112A4854" w:rsidR="00DB48F5" w:rsidRPr="007C4D35" w:rsidRDefault="00522980">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8C49C0">
          <w:rPr>
            <w:noProof/>
          </w:rPr>
          <w:t>1</w:t>
        </w:r>
        <w:r w:rsidR="00DB48F5">
          <w:rPr>
            <w:noProof/>
          </w:rPr>
          <w:fldChar w:fldCharType="end"/>
        </w:r>
      </w:hyperlink>
    </w:p>
    <w:p w14:paraId="6579C825" w14:textId="1E2B5F19" w:rsidR="00DB48F5" w:rsidRPr="007C4D35" w:rsidRDefault="00522980">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8C49C0">
          <w:rPr>
            <w:noProof/>
          </w:rPr>
          <w:t>1</w:t>
        </w:r>
        <w:r w:rsidR="00DB48F5">
          <w:rPr>
            <w:noProof/>
          </w:rPr>
          <w:fldChar w:fldCharType="end"/>
        </w:r>
      </w:hyperlink>
    </w:p>
    <w:p w14:paraId="0C001CA5" w14:textId="778E7CBD" w:rsidR="00DB48F5" w:rsidRPr="007C4D35" w:rsidRDefault="00522980">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8C49C0">
          <w:rPr>
            <w:noProof/>
          </w:rPr>
          <w:t>2</w:t>
        </w:r>
        <w:r w:rsidR="00DB48F5">
          <w:rPr>
            <w:noProof/>
          </w:rPr>
          <w:fldChar w:fldCharType="end"/>
        </w:r>
      </w:hyperlink>
    </w:p>
    <w:p w14:paraId="7B579A50" w14:textId="2E6F3117" w:rsidR="00DB48F5" w:rsidRPr="007C4D35" w:rsidRDefault="00522980">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8C49C0">
          <w:rPr>
            <w:noProof/>
          </w:rPr>
          <w:t>2</w:t>
        </w:r>
        <w:r w:rsidR="00DB48F5">
          <w:rPr>
            <w:noProof/>
          </w:rPr>
          <w:fldChar w:fldCharType="end"/>
        </w:r>
      </w:hyperlink>
    </w:p>
    <w:p w14:paraId="6AC7EDFD" w14:textId="3BCDFCF8" w:rsidR="00DB48F5" w:rsidRPr="007C4D35" w:rsidRDefault="00522980">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fldChar w:fldCharType="separate"/>
        </w:r>
        <w:r w:rsidR="008C49C0">
          <w:rPr>
            <w:b/>
            <w:bCs/>
            <w:noProof/>
            <w:lang w:val="es-ES"/>
          </w:rPr>
          <w:t>¡Error! Marcador no definido.</w:t>
        </w:r>
        <w:r w:rsidR="00DB48F5">
          <w:rPr>
            <w:noProof/>
          </w:rPr>
          <w:fldChar w:fldCharType="end"/>
        </w:r>
      </w:hyperlink>
    </w:p>
    <w:p w14:paraId="1301F7BA" w14:textId="116D92C2" w:rsidR="00DB48F5" w:rsidRPr="007C4D35" w:rsidRDefault="00522980">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fldChar w:fldCharType="separate"/>
        </w:r>
        <w:r w:rsidR="008C49C0">
          <w:rPr>
            <w:b/>
            <w:bCs/>
            <w:noProof/>
            <w:lang w:val="es-ES"/>
          </w:rPr>
          <w:t>¡Error! Marcador no definido.</w:t>
        </w:r>
        <w:r w:rsidR="00DB48F5">
          <w:rPr>
            <w:noProof/>
          </w:rPr>
          <w:fldChar w:fldCharType="end"/>
        </w:r>
      </w:hyperlink>
    </w:p>
    <w:p w14:paraId="4D8954F0" w14:textId="2D7F000C" w:rsidR="00DB48F5" w:rsidRPr="007C4D35" w:rsidRDefault="00522980">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8C49C0">
          <w:rPr>
            <w:noProof/>
          </w:rPr>
          <w:t>1</w:t>
        </w:r>
        <w:r w:rsidR="00DB48F5">
          <w:rPr>
            <w:noProof/>
          </w:rPr>
          <w:fldChar w:fldCharType="end"/>
        </w:r>
      </w:hyperlink>
    </w:p>
    <w:p w14:paraId="288C6823" w14:textId="1734EA8A" w:rsidR="00DB48F5" w:rsidRPr="007C4D35" w:rsidRDefault="00522980">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8C49C0">
          <w:rPr>
            <w:noProof/>
          </w:rPr>
          <w:t>1</w:t>
        </w:r>
        <w:r w:rsidR="00DB48F5">
          <w:rPr>
            <w:noProof/>
          </w:rPr>
          <w:fldChar w:fldCharType="end"/>
        </w:r>
      </w:hyperlink>
    </w:p>
    <w:p w14:paraId="2D83BE3D" w14:textId="4B6DD888" w:rsidR="00DB48F5" w:rsidRPr="007C4D35" w:rsidRDefault="00522980">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8C49C0">
          <w:rPr>
            <w:noProof/>
          </w:rPr>
          <w:t>1</w:t>
        </w:r>
        <w:r w:rsidR="00DB48F5">
          <w:rPr>
            <w:noProof/>
          </w:rPr>
          <w:fldChar w:fldCharType="end"/>
        </w:r>
      </w:hyperlink>
    </w:p>
    <w:p w14:paraId="3225F47D" w14:textId="5EC3C801" w:rsidR="00DB48F5" w:rsidRPr="007C4D35" w:rsidRDefault="00522980">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8C49C0">
          <w:rPr>
            <w:noProof/>
          </w:rPr>
          <w:t>1</w:t>
        </w:r>
        <w:r w:rsidR="00DB48F5">
          <w:rPr>
            <w:noProof/>
          </w:rPr>
          <w:fldChar w:fldCharType="end"/>
        </w:r>
      </w:hyperlink>
    </w:p>
    <w:p w14:paraId="75214070" w14:textId="0B32B644" w:rsidR="00DB48F5" w:rsidRPr="007C4D35" w:rsidRDefault="00522980">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8C49C0">
          <w:rPr>
            <w:noProof/>
          </w:rPr>
          <w:t>2</w:t>
        </w:r>
        <w:r w:rsidR="00DB48F5">
          <w:rPr>
            <w:noProof/>
          </w:rPr>
          <w:fldChar w:fldCharType="end"/>
        </w:r>
      </w:hyperlink>
    </w:p>
    <w:p w14:paraId="17B21182" w14:textId="60794D34" w:rsidR="00DB48F5" w:rsidRPr="007C4D35" w:rsidRDefault="00522980">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8C49C0">
          <w:rPr>
            <w:noProof/>
          </w:rPr>
          <w:t>2</w:t>
        </w:r>
        <w:r w:rsidR="00DB48F5">
          <w:rPr>
            <w:noProof/>
          </w:rPr>
          <w:fldChar w:fldCharType="end"/>
        </w:r>
      </w:hyperlink>
    </w:p>
    <w:p w14:paraId="255675C8" w14:textId="46836DA7" w:rsidR="00DB48F5" w:rsidRPr="007C4D35" w:rsidRDefault="00522980">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8C49C0">
          <w:rPr>
            <w:noProof/>
          </w:rPr>
          <w:t>3</w:t>
        </w:r>
        <w:r w:rsidR="00DB48F5">
          <w:rPr>
            <w:noProof/>
          </w:rPr>
          <w:fldChar w:fldCharType="end"/>
        </w:r>
      </w:hyperlink>
    </w:p>
    <w:p w14:paraId="00F12D10" w14:textId="4CDDD824" w:rsidR="00DB48F5" w:rsidRPr="007C4D35" w:rsidRDefault="00522980">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8C49C0">
          <w:rPr>
            <w:noProof/>
          </w:rPr>
          <w:t>3</w:t>
        </w:r>
        <w:r w:rsidR="00DB48F5">
          <w:rPr>
            <w:noProof/>
          </w:rPr>
          <w:fldChar w:fldCharType="end"/>
        </w:r>
      </w:hyperlink>
    </w:p>
    <w:p w14:paraId="3F5A6327" w14:textId="73574843" w:rsidR="00DB48F5" w:rsidRPr="007C4D35" w:rsidRDefault="00522980">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8C49C0">
          <w:rPr>
            <w:noProof/>
          </w:rPr>
          <w:t>5</w:t>
        </w:r>
        <w:r w:rsidR="00DB48F5">
          <w:rPr>
            <w:noProof/>
          </w:rPr>
          <w:fldChar w:fldCharType="end"/>
        </w:r>
      </w:hyperlink>
    </w:p>
    <w:p w14:paraId="099AACAF" w14:textId="1258F687" w:rsidR="00DB48F5" w:rsidRPr="007C4D35" w:rsidRDefault="00522980">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8C49C0">
          <w:rPr>
            <w:noProof/>
          </w:rPr>
          <w:t>12</w:t>
        </w:r>
        <w:r w:rsidR="00DB48F5">
          <w:rPr>
            <w:noProof/>
          </w:rPr>
          <w:fldChar w:fldCharType="end"/>
        </w:r>
      </w:hyperlink>
    </w:p>
    <w:p w14:paraId="0DDF6887" w14:textId="78B45E0E" w:rsidR="00DB48F5" w:rsidRPr="007C4D35" w:rsidRDefault="00522980">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8C49C0">
          <w:rPr>
            <w:noProof/>
          </w:rPr>
          <w:t>14</w:t>
        </w:r>
        <w:r w:rsidR="00DB48F5">
          <w:rPr>
            <w:noProof/>
          </w:rPr>
          <w:fldChar w:fldCharType="end"/>
        </w:r>
      </w:hyperlink>
    </w:p>
    <w:p w14:paraId="4EB9CA4D" w14:textId="3CA45EC5" w:rsidR="00DB48F5" w:rsidRPr="007C4D35" w:rsidRDefault="00522980">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8C49C0">
          <w:rPr>
            <w:noProof/>
          </w:rPr>
          <w:t>15</w:t>
        </w:r>
        <w:r w:rsidR="00DB48F5">
          <w:rPr>
            <w:noProof/>
          </w:rPr>
          <w:fldChar w:fldCharType="end"/>
        </w:r>
      </w:hyperlink>
    </w:p>
    <w:p w14:paraId="4892BBD9" w14:textId="5C7353ED" w:rsidR="00DB48F5" w:rsidRPr="007C4D35" w:rsidRDefault="00522980">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8C49C0">
          <w:rPr>
            <w:noProof/>
          </w:rPr>
          <w:t>16</w:t>
        </w:r>
        <w:r w:rsidR="00DB48F5">
          <w:rPr>
            <w:noProof/>
          </w:rPr>
          <w:fldChar w:fldCharType="end"/>
        </w:r>
      </w:hyperlink>
    </w:p>
    <w:p w14:paraId="403D3F6F" w14:textId="77777777"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14:paraId="08B769BB" w14:textId="77777777" w:rsidR="00941789" w:rsidRDefault="00941789">
      <w:pPr>
        <w:tabs>
          <w:tab w:val="left" w:pos="360"/>
        </w:tabs>
        <w:spacing w:line="360" w:lineRule="auto"/>
        <w:jc w:val="left"/>
        <w:rPr>
          <w:rFonts w:cs="Arial"/>
        </w:rPr>
      </w:pPr>
    </w:p>
    <w:p w14:paraId="7F5FEDB1" w14:textId="77777777" w:rsidR="00941789" w:rsidRDefault="00941789">
      <w:pPr>
        <w:pageBreakBefore/>
        <w:tabs>
          <w:tab w:val="left" w:pos="360"/>
        </w:tabs>
        <w:spacing w:line="360" w:lineRule="auto"/>
        <w:jc w:val="left"/>
        <w:rPr>
          <w:rFonts w:cs="Arial"/>
        </w:rPr>
      </w:pPr>
    </w:p>
    <w:p w14:paraId="1E2E9970" w14:textId="77777777"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14:paraId="7CC11428" w14:textId="77777777" w:rsidR="00941789" w:rsidRPr="003A65CA" w:rsidRDefault="00941789">
      <w:pPr>
        <w:tabs>
          <w:tab w:val="left" w:pos="360"/>
        </w:tabs>
        <w:spacing w:line="360" w:lineRule="auto"/>
        <w:jc w:val="left"/>
        <w:rPr>
          <w:rFonts w:cs="Arial"/>
          <w:lang w:val="es-ES"/>
        </w:rPr>
      </w:pPr>
    </w:p>
    <w:p w14:paraId="162F44C2" w14:textId="77777777"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14:paraId="2E6D94A1" w14:textId="77777777"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14:paraId="3CEBA946" w14:textId="77777777" w:rsidR="00850D73" w:rsidRDefault="00850D73" w:rsidP="00C44DF5">
      <w:pPr>
        <w:pStyle w:val="Ttulo1"/>
        <w:jc w:val="right"/>
      </w:pPr>
      <w:r w:rsidRPr="00142E68">
        <w:rPr>
          <w:lang w:val="es-ES"/>
        </w:rPr>
        <w:br w:type="page"/>
      </w:r>
      <w:r w:rsidRPr="00850D73">
        <w:lastRenderedPageBreak/>
        <w:t>Acknowledgement</w:t>
      </w:r>
      <w:r>
        <w:t>s</w:t>
      </w:r>
    </w:p>
    <w:p w14:paraId="37C9B287" w14:textId="77777777" w:rsidR="00850D73" w:rsidRDefault="00850D73" w:rsidP="00C44DF5">
      <w:pPr>
        <w:jc w:val="right"/>
      </w:pPr>
    </w:p>
    <w:p w14:paraId="4FD2C58D" w14:textId="77777777"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w:t>
      </w:r>
      <w:r w:rsidR="00376A66">
        <w:rPr>
          <w:i/>
        </w:rPr>
        <w:t>k to..</w:t>
      </w:r>
      <w:r w:rsidR="004C1844">
        <w:rPr>
          <w:i/>
        </w:rPr>
        <w:t>.</w:t>
      </w:r>
    </w:p>
    <w:p w14:paraId="63F18A43" w14:textId="77777777" w:rsidR="00941789" w:rsidRPr="00C44DF5" w:rsidRDefault="00941789">
      <w:pPr>
        <w:rPr>
          <w:rFonts w:cs="Arial"/>
          <w:szCs w:val="20"/>
          <w:lang w:val="en-GB"/>
        </w:rPr>
      </w:pPr>
    </w:p>
    <w:p w14:paraId="44521697" w14:textId="77777777"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14:paraId="1C396810" w14:textId="77777777" w:rsidR="00941789" w:rsidRDefault="00941789">
      <w:pPr>
        <w:rPr>
          <w:rFonts w:cs="Arial"/>
          <w:szCs w:val="20"/>
        </w:rPr>
      </w:pPr>
    </w:p>
    <w:p w14:paraId="6159F30B" w14:textId="77777777" w:rsidR="00941789" w:rsidRDefault="00941789">
      <w:pPr>
        <w:rPr>
          <w:rFonts w:cs="Arial"/>
          <w:szCs w:val="20"/>
        </w:rPr>
      </w:pPr>
    </w:p>
    <w:p w14:paraId="52CDE6E7" w14:textId="77777777" w:rsidR="00941789" w:rsidRPr="005B0FBF" w:rsidRDefault="00941789" w:rsidP="007326DB">
      <w:pPr>
        <w:pStyle w:val="Ttulo2"/>
        <w:tabs>
          <w:tab w:val="left" w:pos="0"/>
        </w:tabs>
        <w:rPr>
          <w:b/>
          <w:sz w:val="28"/>
          <w:szCs w:val="28"/>
        </w:rPr>
      </w:pPr>
      <w:bookmarkStart w:id="1" w:name="_Toc6241140"/>
      <w:r w:rsidRPr="005B0FBF">
        <w:rPr>
          <w:b/>
          <w:sz w:val="28"/>
          <w:szCs w:val="28"/>
        </w:rPr>
        <w:t xml:space="preserve">1.1 </w:t>
      </w:r>
      <w:r w:rsidR="00642A06" w:rsidRPr="005B0FBF">
        <w:rPr>
          <w:b/>
          <w:sz w:val="28"/>
          <w:szCs w:val="28"/>
          <w:lang w:val="en-GB"/>
        </w:rPr>
        <w:t>Context</w:t>
      </w:r>
      <w:r w:rsidR="007326DB" w:rsidRPr="005B0FBF">
        <w:rPr>
          <w:b/>
          <w:sz w:val="28"/>
          <w:szCs w:val="28"/>
          <w:lang w:val="en-GB"/>
        </w:rPr>
        <w:t xml:space="preserve"> and </w:t>
      </w:r>
      <w:bookmarkEnd w:id="1"/>
      <w:r w:rsidR="009E0103" w:rsidRPr="005B0FBF">
        <w:rPr>
          <w:b/>
          <w:sz w:val="28"/>
          <w:szCs w:val="28"/>
          <w:lang w:val="en-GB"/>
        </w:rPr>
        <w:t>rationale for the project</w:t>
      </w:r>
    </w:p>
    <w:p w14:paraId="40201A10" w14:textId="77777777"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14:paraId="2A94B21A" w14:textId="77777777"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14:paraId="25816491" w14:textId="77777777"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14:paraId="6FFBCF56" w14:textId="77777777" w:rsidR="00941789" w:rsidRDefault="00941789">
      <w:pPr>
        <w:ind w:left="705"/>
      </w:pPr>
    </w:p>
    <w:p w14:paraId="2A4E0D15" w14:textId="77777777" w:rsidR="00941789" w:rsidRPr="005B0FBF" w:rsidRDefault="00941789" w:rsidP="001D0264">
      <w:pPr>
        <w:pStyle w:val="Ttulo2"/>
        <w:tabs>
          <w:tab w:val="left" w:pos="0"/>
        </w:tabs>
        <w:rPr>
          <w:b/>
          <w:sz w:val="28"/>
          <w:szCs w:val="28"/>
        </w:rPr>
      </w:pPr>
      <w:bookmarkStart w:id="2" w:name="_Toc6241141"/>
      <w:r w:rsidRPr="005B0FBF">
        <w:rPr>
          <w:b/>
          <w:sz w:val="28"/>
          <w:szCs w:val="28"/>
        </w:rPr>
        <w:t xml:space="preserve">1.2 </w:t>
      </w:r>
      <w:r w:rsidR="001D0264" w:rsidRPr="005B0FBF">
        <w:rPr>
          <w:b/>
          <w:sz w:val="28"/>
          <w:szCs w:val="28"/>
        </w:rPr>
        <w:t>Objectives</w:t>
      </w:r>
      <w:bookmarkEnd w:id="2"/>
    </w:p>
    <w:p w14:paraId="0F589568" w14:textId="77777777"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14:paraId="546861CA" w14:textId="77777777"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r w:rsidR="00BF6A7E">
        <w:rPr>
          <w:lang w:val="en-GB"/>
        </w:rPr>
        <w:t xml:space="preserve"> and it is also desired to start with a homogenous dataset given the selected approach to implement</w:t>
      </w:r>
      <w:r w:rsidRPr="001D0264">
        <w:rPr>
          <w:lang w:val="en-GB"/>
        </w:rPr>
        <w:t>.</w:t>
      </w:r>
    </w:p>
    <w:p w14:paraId="437C6643" w14:textId="77777777" w:rsidR="001D0264" w:rsidRDefault="001D0264" w:rsidP="001D0264">
      <w:pPr>
        <w:spacing w:before="240"/>
        <w:rPr>
          <w:lang w:val="en-GB"/>
        </w:rPr>
      </w:pPr>
      <w:r w:rsidRPr="001D0264">
        <w:rPr>
          <w:lang w:val="en-GB"/>
        </w:rPr>
        <w:t>Furthermore, the following can be taken as secondary objectives:</w:t>
      </w:r>
    </w:p>
    <w:p w14:paraId="166BF70D" w14:textId="77777777" w:rsidR="00667814" w:rsidRPr="001D0264" w:rsidRDefault="00BF6A7E" w:rsidP="00667814">
      <w:pPr>
        <w:numPr>
          <w:ilvl w:val="0"/>
          <w:numId w:val="6"/>
        </w:numPr>
        <w:spacing w:before="240"/>
        <w:rPr>
          <w:lang w:val="en-GB"/>
        </w:rPr>
      </w:pPr>
      <w:r>
        <w:rPr>
          <w:lang w:val="en-GB"/>
        </w:rPr>
        <w:t xml:space="preserve">Explore alternatives to create machine learning classifiers or extend the </w:t>
      </w:r>
      <w:r w:rsidR="00B364E0">
        <w:rPr>
          <w:lang w:val="en-GB"/>
        </w:rPr>
        <w:t>existing ones</w:t>
      </w:r>
      <w:r>
        <w:rPr>
          <w:lang w:val="en-GB"/>
        </w:rPr>
        <w:t xml:space="preserve"> </w:t>
      </w:r>
      <w:r w:rsidR="00667814">
        <w:rPr>
          <w:lang w:val="en-GB"/>
        </w:rPr>
        <w:t>to be able to work with more heterogeneous products, not only smartphones.</w:t>
      </w:r>
    </w:p>
    <w:p w14:paraId="46F177FA" w14:textId="77777777" w:rsidR="00941789" w:rsidRDefault="001D0264" w:rsidP="008B1855">
      <w:pPr>
        <w:pStyle w:val="Prrafodelista"/>
        <w:numPr>
          <w:ilvl w:val="0"/>
          <w:numId w:val="6"/>
        </w:numPr>
        <w:spacing w:before="240"/>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14:paraId="38948BE3" w14:textId="77777777" w:rsidR="004A277E" w:rsidRDefault="004A277E"/>
    <w:p w14:paraId="35C743AE" w14:textId="77777777" w:rsidR="00941789" w:rsidRDefault="00941789"/>
    <w:p w14:paraId="387C373D" w14:textId="77777777" w:rsidR="00941789" w:rsidRPr="005B0FBF" w:rsidRDefault="000B6B13" w:rsidP="002D1BE9">
      <w:pPr>
        <w:pStyle w:val="Ttulo2"/>
        <w:tabs>
          <w:tab w:val="left" w:pos="0"/>
        </w:tabs>
        <w:rPr>
          <w:b/>
          <w:sz w:val="28"/>
          <w:szCs w:val="28"/>
          <w:lang w:val="en-GB"/>
        </w:rPr>
      </w:pPr>
      <w:bookmarkStart w:id="3" w:name="_Toc6241142"/>
      <w:r w:rsidRPr="005B0FBF">
        <w:rPr>
          <w:b/>
          <w:sz w:val="28"/>
          <w:szCs w:val="28"/>
          <w:lang w:val="en-GB"/>
        </w:rPr>
        <w:br w:type="page"/>
      </w:r>
      <w:r w:rsidR="00941789" w:rsidRPr="005B0FBF">
        <w:rPr>
          <w:b/>
          <w:sz w:val="28"/>
          <w:szCs w:val="28"/>
          <w:lang w:val="en-GB"/>
        </w:rPr>
        <w:lastRenderedPageBreak/>
        <w:t xml:space="preserve">1.3 </w:t>
      </w:r>
      <w:r w:rsidR="002D1BE9" w:rsidRPr="005B0FBF">
        <w:rPr>
          <w:b/>
          <w:sz w:val="28"/>
          <w:szCs w:val="28"/>
          <w:lang w:val="en-GB"/>
        </w:rPr>
        <w:t>Approach and methodology</w:t>
      </w:r>
      <w:bookmarkEnd w:id="3"/>
    </w:p>
    <w:p w14:paraId="105FEE83" w14:textId="77777777" w:rsidR="004A277E" w:rsidRPr="0077385A" w:rsidRDefault="004A277E" w:rsidP="002D1BE9">
      <w:pPr>
        <w:spacing w:before="240"/>
        <w:rPr>
          <w:i/>
          <w:lang w:val="en-GB"/>
        </w:rPr>
      </w:pPr>
      <w:proofErr w:type="spellStart"/>
      <w:proofErr w:type="gramStart"/>
      <w:r w:rsidRPr="0077385A">
        <w:rPr>
          <w:i/>
          <w:lang w:val="en-GB"/>
        </w:rPr>
        <w:t>TODO:Revisar</w:t>
      </w:r>
      <w:proofErr w:type="spellEnd"/>
      <w:proofErr w:type="gramEnd"/>
      <w:r w:rsidR="0086129B" w:rsidRPr="0077385A">
        <w:rPr>
          <w:i/>
          <w:lang w:val="en-GB"/>
        </w:rPr>
        <w:t xml:space="preserve"> </w:t>
      </w:r>
      <w:proofErr w:type="spellStart"/>
      <w:r w:rsidR="0086129B" w:rsidRPr="0077385A">
        <w:rPr>
          <w:i/>
          <w:lang w:val="en-GB"/>
        </w:rPr>
        <w:t>este</w:t>
      </w:r>
      <w:proofErr w:type="spellEnd"/>
      <w:r w:rsidR="0086129B" w:rsidRPr="0077385A">
        <w:rPr>
          <w:i/>
          <w:lang w:val="en-GB"/>
        </w:rPr>
        <w:t xml:space="preserve"> </w:t>
      </w:r>
      <w:proofErr w:type="spellStart"/>
      <w:r w:rsidR="0086129B" w:rsidRPr="0077385A">
        <w:rPr>
          <w:i/>
          <w:lang w:val="en-GB"/>
        </w:rPr>
        <w:t>párrafo</w:t>
      </w:r>
      <w:proofErr w:type="spellEnd"/>
    </w:p>
    <w:p w14:paraId="4B4DD8C7" w14:textId="77777777"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14:paraId="0482252F" w14:textId="77777777"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14:paraId="0FD93C37" w14:textId="77777777" w:rsidR="002D1BE9" w:rsidRDefault="002D1BE9"/>
    <w:p w14:paraId="1BE7D00A" w14:textId="77777777" w:rsidR="00941789" w:rsidRPr="005B0FBF" w:rsidRDefault="00941789">
      <w:pPr>
        <w:pStyle w:val="Ttulo2"/>
        <w:tabs>
          <w:tab w:val="left" w:pos="0"/>
        </w:tabs>
        <w:rPr>
          <w:b/>
          <w:sz w:val="28"/>
          <w:szCs w:val="28"/>
        </w:rPr>
      </w:pPr>
      <w:bookmarkStart w:id="4" w:name="_Toc6241143"/>
      <w:r w:rsidRPr="005B0FBF">
        <w:rPr>
          <w:b/>
          <w:sz w:val="28"/>
          <w:szCs w:val="28"/>
        </w:rPr>
        <w:t xml:space="preserve">1.4 </w:t>
      </w:r>
      <w:r w:rsidR="00442E93" w:rsidRPr="005B0FBF">
        <w:rPr>
          <w:b/>
          <w:sz w:val="28"/>
          <w:szCs w:val="28"/>
        </w:rPr>
        <w:t>Planning</w:t>
      </w:r>
      <w:bookmarkEnd w:id="4"/>
    </w:p>
    <w:p w14:paraId="2724E31B" w14:textId="77777777" w:rsidR="005B0FBF" w:rsidRDefault="005B0FBF" w:rsidP="005B0FBF"/>
    <w:p w14:paraId="4D29439F" w14:textId="77777777" w:rsidR="007D0D48" w:rsidRPr="00882E78" w:rsidRDefault="006A331A" w:rsidP="00882E78">
      <w:pPr>
        <w:sectPr w:rsidR="007D0D48" w:rsidRPr="00882E78">
          <w:footerReference w:type="even" r:id="rId26"/>
          <w:footerReference w:type="default" r:id="rId27"/>
          <w:footerReference w:type="first" r:id="rId28"/>
          <w:footnotePr>
            <w:pos w:val="beneathText"/>
          </w:footnotePr>
          <w:pgSz w:w="11905" w:h="16837"/>
          <w:pgMar w:top="1418" w:right="1701" w:bottom="1418" w:left="1701" w:header="708" w:footer="709" w:gutter="0"/>
          <w:pgNumType w:start="1"/>
          <w:cols w:space="708"/>
          <w:titlePg/>
          <w:docGrid w:linePitch="360"/>
        </w:sectPr>
      </w:pPr>
      <w:r>
        <w:t xml:space="preserve">The following Gantt diagram illustrates </w:t>
      </w:r>
      <w:r w:rsidR="00882E78">
        <w:t>how the tasks and milestones of the project are temporarily distributed.</w:t>
      </w:r>
    </w:p>
    <w:p w14:paraId="4314092C" w14:textId="77777777" w:rsidR="0018073F" w:rsidRDefault="00EB332B">
      <w:pPr>
        <w:pageBreakBefore/>
        <w:rPr>
          <w:rFonts w:cs="Arial"/>
          <w:szCs w:val="20"/>
          <w:lang w:val="es-ES"/>
        </w:rPr>
        <w:sectPr w:rsidR="0018073F" w:rsidSect="007D0D48">
          <w:footnotePr>
            <w:pos w:val="beneathText"/>
          </w:footnotePr>
          <w:pgSz w:w="16837" w:h="11905" w:orient="landscape"/>
          <w:pgMar w:top="1701" w:right="1418" w:bottom="1701" w:left="1418" w:header="709" w:footer="709" w:gutter="0"/>
          <w:pgNumType w:start="1"/>
          <w:cols w:space="708"/>
          <w:titlePg/>
          <w:docGrid w:linePitch="360"/>
        </w:sectPr>
      </w:pPr>
      <w:r>
        <w:rPr>
          <w:noProof/>
        </w:rPr>
        <w:lastRenderedPageBreak/>
        <w:drawing>
          <wp:inline distT="0" distB="0" distL="0" distR="0" wp14:anchorId="5C91E321" wp14:editId="63C350D6">
            <wp:extent cx="8890635" cy="50876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0635" cy="5087620"/>
                    </a:xfrm>
                    <a:prstGeom prst="rect">
                      <a:avLst/>
                    </a:prstGeom>
                  </pic:spPr>
                </pic:pic>
              </a:graphicData>
            </a:graphic>
          </wp:inline>
        </w:drawing>
      </w:r>
    </w:p>
    <w:p w14:paraId="72B0B1BA" w14:textId="77777777" w:rsidR="0018073F" w:rsidRDefault="0018073F" w:rsidP="0018073F">
      <w:pPr>
        <w:pStyle w:val="Ttulo2"/>
        <w:tabs>
          <w:tab w:val="left" w:pos="0"/>
        </w:tabs>
      </w:pPr>
      <w:r>
        <w:lastRenderedPageBreak/>
        <w:t xml:space="preserve">1.5 </w:t>
      </w:r>
      <w:r w:rsidRPr="002A0447">
        <w:rPr>
          <w:lang w:val="en-GB"/>
        </w:rPr>
        <w:t>Summary of obtained products</w:t>
      </w:r>
    </w:p>
    <w:p w14:paraId="7F9F171D" w14:textId="77777777" w:rsidR="0018073F" w:rsidRDefault="0018073F" w:rsidP="0018073F"/>
    <w:p w14:paraId="1546BF21" w14:textId="77777777" w:rsidR="0018073F" w:rsidRPr="00DB48F5" w:rsidRDefault="0018073F" w:rsidP="0018073F">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14:paraId="561F17C0" w14:textId="77777777" w:rsidR="0018073F" w:rsidRPr="00DB48F5" w:rsidRDefault="0018073F" w:rsidP="0018073F">
      <w:pPr>
        <w:rPr>
          <w:lang w:val="es-ES"/>
        </w:rPr>
      </w:pPr>
    </w:p>
    <w:p w14:paraId="01DEF486" w14:textId="77777777" w:rsidR="0018073F" w:rsidRPr="00DB48F5" w:rsidRDefault="0018073F" w:rsidP="0018073F">
      <w:pPr>
        <w:rPr>
          <w:lang w:val="es-ES"/>
        </w:rPr>
      </w:pPr>
    </w:p>
    <w:p w14:paraId="61576F00" w14:textId="77777777" w:rsidR="0018073F" w:rsidRPr="002A0447" w:rsidRDefault="0018073F" w:rsidP="0018073F">
      <w:pPr>
        <w:pStyle w:val="Ttulo2"/>
        <w:tabs>
          <w:tab w:val="left" w:pos="0"/>
        </w:tabs>
        <w:rPr>
          <w:lang w:val="en-GB"/>
        </w:rPr>
      </w:pPr>
      <w:r w:rsidRPr="002A0447">
        <w:rPr>
          <w:lang w:val="en-GB"/>
        </w:rPr>
        <w:t>1.6 Description of the chapters in the memory</w:t>
      </w:r>
    </w:p>
    <w:p w14:paraId="724A474A" w14:textId="77777777" w:rsidR="0018073F" w:rsidRDefault="0018073F" w:rsidP="0018073F">
      <w:pPr>
        <w:rPr>
          <w:rFonts w:cs="Arial"/>
          <w:szCs w:val="20"/>
        </w:rPr>
      </w:pPr>
    </w:p>
    <w:p w14:paraId="269DCF21" w14:textId="77777777" w:rsidR="007D0D48" w:rsidRDefault="0018073F" w:rsidP="00EB332B">
      <w:pPr>
        <w:ind w:left="708"/>
        <w:rPr>
          <w:rFonts w:cs="Arial"/>
          <w:szCs w:val="20"/>
          <w:lang w:val="es-ES"/>
        </w:rPr>
        <w:sectPr w:rsidR="007D0D48" w:rsidSect="0018073F">
          <w:footerReference w:type="even" r:id="rId30"/>
          <w:footerReference w:type="default" r:id="rId31"/>
          <w:footerReference w:type="first" r:id="rId32"/>
          <w:footnotePr>
            <w:pos w:val="beneathText"/>
          </w:footnotePr>
          <w:pgSz w:w="11905" w:h="16837"/>
          <w:pgMar w:top="1418" w:right="1701" w:bottom="1418" w:left="1701" w:header="709" w:footer="709" w:gutter="0"/>
          <w:pgNumType w:start="1"/>
          <w:cols w:space="708"/>
          <w:titlePg/>
          <w:docGrid w:linePitch="360"/>
        </w:sectPr>
      </w:pPr>
      <w:r w:rsidRPr="00DB48F5">
        <w:rPr>
          <w:shd w:val="clear" w:color="auto" w:fill="FFFF00"/>
          <w:lang w:val="es-ES"/>
        </w:rPr>
        <w:t>Explicación de los contenidos de cada capítulo y su relación con el trabajo en global</w:t>
      </w:r>
    </w:p>
    <w:p w14:paraId="0F1FF889" w14:textId="77777777" w:rsidR="00941789" w:rsidRPr="00DB48F5" w:rsidRDefault="00941789">
      <w:pPr>
        <w:pageBreakBefore/>
        <w:rPr>
          <w:rFonts w:cs="Arial"/>
          <w:szCs w:val="20"/>
          <w:lang w:val="es-ES"/>
        </w:rPr>
      </w:pPr>
    </w:p>
    <w:p w14:paraId="588E678D" w14:textId="77777777" w:rsidR="00941789" w:rsidRPr="00E330E2" w:rsidRDefault="00941789">
      <w:pPr>
        <w:pStyle w:val="Ttulo1"/>
        <w:tabs>
          <w:tab w:val="left" w:pos="0"/>
        </w:tabs>
        <w:rPr>
          <w:szCs w:val="20"/>
          <w:lang w:val="en-GB"/>
        </w:rPr>
      </w:pPr>
      <w:bookmarkStart w:id="5" w:name="_Toc6241146"/>
      <w:r w:rsidRPr="00E330E2">
        <w:rPr>
          <w:szCs w:val="20"/>
          <w:lang w:val="en-GB"/>
        </w:rPr>
        <w:t xml:space="preserve">2. </w:t>
      </w:r>
      <w:r w:rsidR="00583030" w:rsidRPr="00E330E2">
        <w:rPr>
          <w:szCs w:val="20"/>
          <w:lang w:val="en-GB"/>
        </w:rPr>
        <w:t>State of the art</w:t>
      </w:r>
      <w:bookmarkEnd w:id="5"/>
    </w:p>
    <w:p w14:paraId="6A276682" w14:textId="77777777" w:rsidR="00941789" w:rsidRPr="00583030" w:rsidRDefault="00941789">
      <w:pPr>
        <w:rPr>
          <w:rFonts w:cs="Arial"/>
          <w:szCs w:val="20"/>
          <w:lang w:val="en-GB"/>
        </w:rPr>
      </w:pPr>
    </w:p>
    <w:p w14:paraId="049484B6" w14:textId="77777777" w:rsidR="00583030" w:rsidRPr="00583030" w:rsidRDefault="00583030">
      <w:pPr>
        <w:rPr>
          <w:rFonts w:cs="Arial"/>
          <w:szCs w:val="20"/>
          <w:lang w:val="en-GB"/>
        </w:rPr>
      </w:pPr>
    </w:p>
    <w:p w14:paraId="50B3FAC8" w14:textId="77777777" w:rsidR="00583030" w:rsidRPr="00D51A5F" w:rsidRDefault="00583030" w:rsidP="00583030">
      <w:pPr>
        <w:pStyle w:val="Ttulo2"/>
        <w:rPr>
          <w:b/>
          <w:sz w:val="28"/>
          <w:szCs w:val="28"/>
          <w:lang w:val="en-GB"/>
        </w:rPr>
      </w:pPr>
      <w:bookmarkStart w:id="6" w:name="_Toc6241147"/>
      <w:r w:rsidRPr="00D51A5F">
        <w:rPr>
          <w:b/>
          <w:sz w:val="28"/>
          <w:szCs w:val="28"/>
          <w:lang w:val="en-GB"/>
        </w:rPr>
        <w:t>2.1 Introduction</w:t>
      </w:r>
      <w:bookmarkEnd w:id="6"/>
    </w:p>
    <w:p w14:paraId="23A89B22" w14:textId="77777777" w:rsidR="00941789" w:rsidRPr="00583030" w:rsidRDefault="00941789">
      <w:pPr>
        <w:ind w:left="708"/>
        <w:rPr>
          <w:shd w:val="clear" w:color="auto" w:fill="FFFF00"/>
          <w:lang w:val="en-GB"/>
        </w:rPr>
      </w:pPr>
    </w:p>
    <w:p w14:paraId="16541DFA" w14:textId="77777777"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14:paraId="340EC342" w14:textId="77777777"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14:paraId="356580BC" w14:textId="77777777" w:rsidR="00583030" w:rsidRDefault="00583030" w:rsidP="00583030">
      <w:pPr>
        <w:rPr>
          <w:shd w:val="clear" w:color="auto" w:fill="FFFF00"/>
          <w:lang w:val="en-GB"/>
        </w:rPr>
      </w:pPr>
    </w:p>
    <w:p w14:paraId="12088A43" w14:textId="77777777" w:rsidR="00583030" w:rsidRPr="000E06CB" w:rsidRDefault="00583030" w:rsidP="00583030">
      <w:pPr>
        <w:pStyle w:val="Ttulo2"/>
        <w:rPr>
          <w:b/>
          <w:sz w:val="28"/>
          <w:szCs w:val="28"/>
          <w:lang w:val="en-GB"/>
        </w:rPr>
      </w:pPr>
      <w:bookmarkStart w:id="7" w:name="_Toc6241148"/>
      <w:r w:rsidRPr="00D51A5F">
        <w:rPr>
          <w:b/>
          <w:sz w:val="28"/>
          <w:szCs w:val="28"/>
          <w:lang w:val="en-GB"/>
        </w:rPr>
        <w:t>2.2 Approaches</w:t>
      </w:r>
      <w:bookmarkEnd w:id="7"/>
    </w:p>
    <w:p w14:paraId="6CACD745" w14:textId="77777777" w:rsidR="00583030" w:rsidRPr="00C95743" w:rsidRDefault="00583030" w:rsidP="00C95743">
      <w:pPr>
        <w:pStyle w:val="Ttulo3"/>
        <w:rPr>
          <w:rFonts w:ascii="Arial" w:hAnsi="Arial" w:cs="Arial"/>
          <w:lang w:val="en-GB"/>
        </w:rPr>
      </w:pPr>
      <w:bookmarkStart w:id="8" w:name="_Toc6241149"/>
      <w:r w:rsidRPr="00C95743">
        <w:rPr>
          <w:rFonts w:ascii="Arial" w:hAnsi="Arial" w:cs="Arial"/>
          <w:lang w:val="en-GB"/>
        </w:rPr>
        <w:t>2.2.1 Text similarity</w:t>
      </w:r>
      <w:bookmarkEnd w:id="8"/>
    </w:p>
    <w:p w14:paraId="3DCB7557" w14:textId="77777777" w:rsidR="00892205" w:rsidRDefault="00892205" w:rsidP="00892205">
      <w:pPr>
        <w:rPr>
          <w:lang w:val="en-GB"/>
        </w:rPr>
      </w:pPr>
    </w:p>
    <w:p w14:paraId="41616D70" w14:textId="77777777"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14:paraId="51B02B91" w14:textId="77777777"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14:paraId="6E843742" w14:textId="77777777" w:rsidR="00235969" w:rsidRPr="00235969" w:rsidRDefault="00235969" w:rsidP="00E330E2">
      <w:pPr>
        <w:spacing w:after="240"/>
        <w:jc w:val="center"/>
        <w:rPr>
          <w:b/>
          <w:lang w:val="en-GB"/>
        </w:rPr>
      </w:pPr>
      <w:r w:rsidRPr="00235969">
        <w:rPr>
          <w:b/>
          <w:lang w:val="en-GB"/>
        </w:rPr>
        <w:t>Canon Vixia HF S10</w:t>
      </w:r>
    </w:p>
    <w:p w14:paraId="6148DA28" w14:textId="77777777"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14:paraId="42E6220C" w14:textId="77777777" w:rsidR="00235969" w:rsidRPr="00235969" w:rsidRDefault="00235969" w:rsidP="00E330E2">
      <w:pPr>
        <w:spacing w:after="240"/>
        <w:jc w:val="center"/>
        <w:rPr>
          <w:b/>
          <w:lang w:val="en-GB"/>
        </w:rPr>
      </w:pPr>
      <w:r w:rsidRPr="00235969">
        <w:rPr>
          <w:b/>
          <w:lang w:val="en-GB"/>
        </w:rPr>
        <w:t>Canon Vixia HF S10 Cleaning Toolkit</w:t>
      </w:r>
    </w:p>
    <w:p w14:paraId="11B50752" w14:textId="77777777"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14:paraId="68E689E9" w14:textId="77777777" w:rsidR="001053D1"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D11B91">
        <w:rPr>
          <w:lang w:val="en-GB"/>
        </w:rPr>
        <w:t>2</w:t>
      </w:r>
      <w:r w:rsidR="00EE335B">
        <w:rPr>
          <w:lang w:val="en-GB"/>
        </w:rPr>
        <w:t>] and GloVe [</w:t>
      </w:r>
      <w:r w:rsidR="00D11B91">
        <w:rPr>
          <w:lang w:val="en-GB"/>
        </w:rPr>
        <w:t>3</w:t>
      </w:r>
      <w:r w:rsidR="00EE335B">
        <w:rPr>
          <w:lang w:val="en-GB"/>
        </w:rPr>
        <w:t xml:space="preserve">] </w:t>
      </w:r>
      <w:r w:rsidR="0057702A">
        <w:rPr>
          <w:lang w:val="en-GB"/>
        </w:rPr>
        <w:t xml:space="preserve">are possibly the </w:t>
      </w:r>
      <w:r w:rsidR="001053D1">
        <w:rPr>
          <w:lang w:val="en-GB"/>
        </w:rPr>
        <w:t>best-known</w:t>
      </w:r>
      <w:r w:rsidR="0057702A">
        <w:rPr>
          <w:lang w:val="en-GB"/>
        </w:rPr>
        <w:t xml:space="preserve"> developed techniques to get such representations of words.</w:t>
      </w:r>
      <w:r w:rsidR="00655CE3">
        <w:rPr>
          <w:lang w:val="en-GB"/>
        </w:rPr>
        <w:t xml:space="preserve"> Word2Vec has been already used in a work about product recommendations in e-Commerce [</w:t>
      </w:r>
      <w:r w:rsidR="00D11B91">
        <w:rPr>
          <w:lang w:val="en-GB"/>
        </w:rPr>
        <w:t>4</w:t>
      </w:r>
      <w:r w:rsidR="00655CE3">
        <w:rPr>
          <w:lang w:val="en-GB"/>
        </w:rPr>
        <w:t xml:space="preserve">], where </w:t>
      </w:r>
      <w:r w:rsidR="00DC6121">
        <w:rPr>
          <w:lang w:val="en-GB"/>
        </w:rPr>
        <w:t>the implemented language models are used to vectorize product titles and handle these vectorizations to make recommendations.</w:t>
      </w:r>
    </w:p>
    <w:p w14:paraId="6F45A787" w14:textId="77777777" w:rsidR="001053D1" w:rsidRDefault="001053D1" w:rsidP="00E330E2">
      <w:pPr>
        <w:rPr>
          <w:lang w:val="en-GB"/>
        </w:rPr>
      </w:pPr>
    </w:p>
    <w:p w14:paraId="5E38D7DC" w14:textId="77777777" w:rsidR="004C5DC9" w:rsidRPr="00C95743" w:rsidRDefault="00C45EBD" w:rsidP="00C95743">
      <w:pPr>
        <w:pStyle w:val="Ttulo3"/>
        <w:rPr>
          <w:rFonts w:ascii="Arial" w:hAnsi="Arial" w:cs="Arial"/>
          <w:lang w:val="en-GB"/>
        </w:rPr>
      </w:pPr>
      <w:bookmarkStart w:id="9" w:name="_Toc6241150"/>
      <w:r w:rsidRPr="00C95743">
        <w:rPr>
          <w:rFonts w:ascii="Arial" w:hAnsi="Arial" w:cs="Arial"/>
          <w:lang w:val="en-GB"/>
        </w:rPr>
        <w:t>2.2.2 Attribute extraction</w:t>
      </w:r>
      <w:bookmarkEnd w:id="9"/>
    </w:p>
    <w:p w14:paraId="45BDE977" w14:textId="77777777" w:rsidR="00C45EBD" w:rsidRDefault="00C45EBD" w:rsidP="00E330E2">
      <w:pPr>
        <w:rPr>
          <w:lang w:val="en-GB"/>
        </w:rPr>
      </w:pPr>
    </w:p>
    <w:p w14:paraId="21B24C34" w14:textId="77777777"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14:paraId="502235CA" w14:textId="77777777" w:rsidR="00C45EBD" w:rsidRDefault="00C45EBD" w:rsidP="00C4395A">
      <w:pPr>
        <w:spacing w:before="240" w:after="240"/>
        <w:rPr>
          <w:lang w:val="en-GB"/>
        </w:rPr>
      </w:pPr>
      <w:r w:rsidRPr="00C45EBD">
        <w:rPr>
          <w:lang w:val="en-GB"/>
        </w:rPr>
        <w:t>As an example, from the following product title:</w:t>
      </w:r>
    </w:p>
    <w:p w14:paraId="4B766A7D" w14:textId="77777777"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14:paraId="18E00AAA" w14:textId="77777777" w:rsidR="00C45EBD" w:rsidRPr="00C45EBD" w:rsidRDefault="00C45EBD" w:rsidP="00C45EBD">
      <w:pPr>
        <w:rPr>
          <w:lang w:val="en-GB"/>
        </w:rPr>
      </w:pPr>
      <w:r w:rsidRPr="00C45EBD">
        <w:rPr>
          <w:lang w:val="en-GB"/>
        </w:rPr>
        <w:t>It would be desired to filter it to obtain the following structured data:</w:t>
      </w:r>
    </w:p>
    <w:p w14:paraId="6605D9A6" w14:textId="77777777" w:rsidR="00C45EBD" w:rsidRDefault="00C45EBD" w:rsidP="00C45EBD">
      <w:pPr>
        <w:spacing w:after="60"/>
        <w:rPr>
          <w:rFonts w:ascii="Consolas" w:hAnsi="Consolas"/>
          <w:sz w:val="20"/>
          <w:szCs w:val="20"/>
          <w:lang w:val="en-GB"/>
        </w:rPr>
      </w:pPr>
    </w:p>
    <w:p w14:paraId="097B907F"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64630DC9"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14:paraId="4714B3F5"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14:paraId="004892FA"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14:paraId="7B3B338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14:paraId="29355A94"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14:paraId="7EE0A406"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14:paraId="0B01663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4FBB9636" w14:textId="77777777" w:rsidR="00C45EBD" w:rsidRPr="00C45EBD" w:rsidRDefault="00C45EBD" w:rsidP="00C45EBD">
      <w:pPr>
        <w:spacing w:after="60"/>
        <w:rPr>
          <w:rFonts w:ascii="Consolas" w:hAnsi="Consolas"/>
          <w:sz w:val="20"/>
          <w:szCs w:val="20"/>
          <w:lang w:val="en-GB"/>
        </w:rPr>
      </w:pPr>
    </w:p>
    <w:p w14:paraId="6A7E78F8" w14:textId="77777777"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14:paraId="10F3BCC1" w14:textId="77777777" w:rsidR="00C45EBD" w:rsidRDefault="00C45EBD" w:rsidP="00C45EBD">
      <w:pPr>
        <w:rPr>
          <w:lang w:val="en-GB"/>
        </w:rPr>
      </w:pPr>
    </w:p>
    <w:p w14:paraId="719CF8D9" w14:textId="77777777" w:rsidR="00C45EBD" w:rsidRPr="00C95743" w:rsidRDefault="00C45EBD" w:rsidP="00C95743">
      <w:pPr>
        <w:pStyle w:val="Ttulo4"/>
        <w:rPr>
          <w:rFonts w:ascii="Arial" w:hAnsi="Arial" w:cs="Arial"/>
          <w:sz w:val="24"/>
          <w:szCs w:val="24"/>
          <w:lang w:val="en-GB"/>
        </w:rPr>
      </w:pPr>
      <w:bookmarkStart w:id="10"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0"/>
    </w:p>
    <w:p w14:paraId="2E039AA3" w14:textId="77777777" w:rsidR="00C45EBD" w:rsidRDefault="00C45EBD" w:rsidP="00C45EBD">
      <w:pPr>
        <w:rPr>
          <w:lang w:val="en-GB"/>
        </w:rPr>
      </w:pPr>
    </w:p>
    <w:p w14:paraId="5B503827" w14:textId="77777777"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14:paraId="2F872150" w14:textId="77777777" w:rsidR="00C4395A" w:rsidRDefault="00C4395A" w:rsidP="00C4395A">
      <w:pPr>
        <w:spacing w:after="240"/>
        <w:rPr>
          <w:lang w:val="en-GB"/>
        </w:rPr>
      </w:pPr>
      <w:r w:rsidRPr="00C4395A">
        <w:rPr>
          <w:lang w:val="en-GB"/>
        </w:rPr>
        <w:t xml:space="preserve">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w:t>
      </w:r>
      <w:r w:rsidRPr="00C4395A">
        <w:rPr>
          <w:lang w:val="en-GB"/>
        </w:rPr>
        <w:lastRenderedPageBreak/>
        <w:t>like “50-inches” or ‘50”’, so two different regular expressions are needed in this case.</w:t>
      </w:r>
    </w:p>
    <w:p w14:paraId="6E15B82D" w14:textId="77777777" w:rsidR="00FB1DD7" w:rsidRPr="00C4395A" w:rsidRDefault="00AF5255" w:rsidP="00C4395A">
      <w:pPr>
        <w:spacing w:after="240"/>
        <w:rPr>
          <w:lang w:val="en-GB"/>
        </w:rPr>
      </w:pPr>
      <w:proofErr w:type="gramStart"/>
      <w:r>
        <w:rPr>
          <w:lang w:val="en-GB"/>
        </w:rPr>
        <w:t>In order to</w:t>
      </w:r>
      <w:proofErr w:type="gramEnd"/>
      <w:r>
        <w:rPr>
          <w:lang w:val="en-GB"/>
        </w:rPr>
        <w:t xml:space="preserve"> bypass the problem of writing a lot of regular expression to handle every possible case, studies address the issue of “learning” regular expression [</w:t>
      </w:r>
      <w:r w:rsidR="008F2D41">
        <w:rPr>
          <w:lang w:val="en-GB"/>
        </w:rPr>
        <w:t>5, 6, 7</w:t>
      </w:r>
      <w:r>
        <w:rPr>
          <w:lang w:val="en-GB"/>
        </w:rPr>
        <w:t xml:space="preserve">]. </w:t>
      </w:r>
      <w:r w:rsidR="00A2280F">
        <w:rPr>
          <w:lang w:val="en-GB"/>
        </w:rPr>
        <w:t xml:space="preserve">Genetic programming is the favourite used approach when exploring this </w:t>
      </w:r>
      <w:r w:rsidR="00733F3F">
        <w:rPr>
          <w:lang w:val="en-GB"/>
        </w:rPr>
        <w:t>subject matter</w:t>
      </w:r>
      <w:r w:rsidR="00A2280F">
        <w:rPr>
          <w:lang w:val="en-GB"/>
        </w:rPr>
        <w:t>.</w:t>
      </w:r>
    </w:p>
    <w:p w14:paraId="52478671" w14:textId="77777777"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14:paraId="1CFD6CB4" w14:textId="77777777" w:rsidR="00FB1DD7" w:rsidRDefault="00FB1DD7" w:rsidP="00C4395A">
      <w:pPr>
        <w:rPr>
          <w:lang w:val="en-GB"/>
        </w:rPr>
      </w:pPr>
    </w:p>
    <w:p w14:paraId="413FEC17" w14:textId="77777777" w:rsidR="005E7524" w:rsidRPr="00C95743" w:rsidRDefault="005E7524" w:rsidP="00C95743">
      <w:pPr>
        <w:pStyle w:val="Ttulo4"/>
        <w:rPr>
          <w:rFonts w:ascii="Arial" w:hAnsi="Arial" w:cs="Arial"/>
          <w:sz w:val="24"/>
          <w:szCs w:val="24"/>
          <w:lang w:val="en-GB"/>
        </w:rPr>
      </w:pPr>
      <w:bookmarkStart w:id="11" w:name="_Toc6241152"/>
      <w:r w:rsidRPr="00C95743">
        <w:rPr>
          <w:rFonts w:ascii="Arial" w:hAnsi="Arial" w:cs="Arial"/>
          <w:sz w:val="24"/>
          <w:szCs w:val="24"/>
          <w:lang w:val="en-GB"/>
        </w:rPr>
        <w:t>2.2.2.2 Sequence labelling</w:t>
      </w:r>
      <w:bookmarkEnd w:id="11"/>
    </w:p>
    <w:p w14:paraId="4C50F8C2" w14:textId="77777777" w:rsidR="005E7524" w:rsidRPr="005E7524" w:rsidRDefault="005E7524" w:rsidP="005E7524">
      <w:pPr>
        <w:spacing w:before="240" w:after="240"/>
        <w:rPr>
          <w:lang w:val="en-GB"/>
        </w:rPr>
      </w:pPr>
      <w:r w:rsidRPr="005E7524">
        <w:rPr>
          <w:lang w:val="en-GB"/>
        </w:rPr>
        <w:t xml:space="preserve">Some studies </w:t>
      </w:r>
      <w:r w:rsidR="0057702A">
        <w:rPr>
          <w:lang w:val="en-GB"/>
        </w:rPr>
        <w:t>[</w:t>
      </w:r>
      <w:r w:rsidR="00903965">
        <w:rPr>
          <w:lang w:val="en-GB"/>
        </w:rPr>
        <w:t>8</w:t>
      </w:r>
      <w:r w:rsidR="0057702A">
        <w:rPr>
          <w:lang w:val="en-GB"/>
        </w:rPr>
        <w:t xml:space="preserve">, </w:t>
      </w:r>
      <w:r w:rsidR="00903965">
        <w:rPr>
          <w:lang w:val="en-GB"/>
        </w:rPr>
        <w:t>9</w:t>
      </w:r>
      <w:r w:rsidR="0057702A">
        <w:rPr>
          <w:lang w:val="en-GB"/>
        </w:rPr>
        <w:t>,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14:paraId="5964127A" w14:textId="77777777"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w:t>
      </w:r>
      <w:r w:rsidR="00B36CB9">
        <w:rPr>
          <w:lang w:val="en-GB"/>
        </w:rPr>
        <w:t>11</w:t>
      </w:r>
      <w:r w:rsidR="00EB1E2E">
        <w:rPr>
          <w:lang w:val="en-GB"/>
        </w:rPr>
        <w:t>]</w:t>
      </w:r>
      <w:r w:rsidRPr="005E7524">
        <w:rPr>
          <w:lang w:val="en-GB"/>
        </w:rPr>
        <w:t>.</w:t>
      </w:r>
    </w:p>
    <w:p w14:paraId="6F25B0A7" w14:textId="77777777" w:rsidR="005E7524" w:rsidRPr="005E7524" w:rsidRDefault="005E7524" w:rsidP="005E7524">
      <w:pPr>
        <w:spacing w:after="240"/>
        <w:rPr>
          <w:lang w:val="en-GB"/>
        </w:rPr>
      </w:pPr>
      <w:r w:rsidRPr="005E7524">
        <w:rPr>
          <w:lang w:val="en-GB"/>
        </w:rPr>
        <w:t>Another implemented solution by [</w:t>
      </w:r>
      <w:r w:rsidR="00B36CB9">
        <w:rPr>
          <w:lang w:val="en-GB"/>
        </w:rPr>
        <w:t>8</w:t>
      </w:r>
      <w:r w:rsidRPr="005E7524">
        <w:rPr>
          <w:lang w:val="en-GB"/>
        </w:rPr>
        <w:t xml:space="preserve">] along with CRF is </w:t>
      </w:r>
      <w:r w:rsidRPr="005E7524">
        <w:rPr>
          <w:b/>
          <w:i/>
          <w:lang w:val="en-GB"/>
        </w:rPr>
        <w:t>Structured Perceptron</w:t>
      </w:r>
      <w:r w:rsidRPr="005E7524">
        <w:rPr>
          <w:lang w:val="en-GB"/>
        </w:rPr>
        <w:t>, which is a supervised learning algorithm. By contrast, [</w:t>
      </w:r>
      <w:r w:rsidR="00B36CB9">
        <w:rPr>
          <w:lang w:val="en-GB"/>
        </w:rPr>
        <w:t>9</w:t>
      </w:r>
      <w:r w:rsidRPr="005E7524">
        <w:rPr>
          <w:lang w:val="en-GB"/>
        </w:rPr>
        <w:t xml:space="preserve">] goes beyond implementing CRF also with </w:t>
      </w:r>
      <w:r w:rsidRPr="005E7524">
        <w:rPr>
          <w:b/>
          <w:lang w:val="en-GB"/>
        </w:rPr>
        <w:t>text embeddings</w:t>
      </w:r>
      <w:r w:rsidRPr="005E7524">
        <w:rPr>
          <w:lang w:val="en-GB"/>
        </w:rPr>
        <w:t>.</w:t>
      </w:r>
    </w:p>
    <w:p w14:paraId="13F6EACF" w14:textId="77777777"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14:paraId="029ACFA9" w14:textId="77777777"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14:paraId="081D2C50" w14:textId="77777777" w:rsidR="00930453" w:rsidRPr="00C95743" w:rsidRDefault="00930453" w:rsidP="00C95743">
      <w:pPr>
        <w:pStyle w:val="Ttulo3"/>
        <w:rPr>
          <w:rFonts w:ascii="Arial" w:hAnsi="Arial" w:cs="Arial"/>
          <w:lang w:val="en-GB"/>
        </w:rPr>
      </w:pPr>
      <w:bookmarkStart w:id="12" w:name="_Toc6241153"/>
      <w:r w:rsidRPr="00C95743">
        <w:rPr>
          <w:rFonts w:ascii="Arial" w:hAnsi="Arial" w:cs="Arial"/>
          <w:lang w:val="en-GB"/>
        </w:rPr>
        <w:t>2.2.3 Image recognition</w:t>
      </w:r>
      <w:bookmarkEnd w:id="12"/>
    </w:p>
    <w:p w14:paraId="6239A918" w14:textId="77777777"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w:t>
      </w:r>
      <w:r w:rsidRPr="00930453">
        <w:rPr>
          <w:lang w:val="en-GB"/>
        </w:rPr>
        <w:lastRenderedPageBreak/>
        <w:t>found photographed from different perspectives, with different colours or different levels of brightness. Furthermore, CNNs could need a huge number of images to be trained, something that translates into managing and storing a lot of bytes of data.</w:t>
      </w:r>
    </w:p>
    <w:p w14:paraId="5918D8BF" w14:textId="77777777" w:rsidR="00930453" w:rsidRPr="00930453" w:rsidRDefault="00930453" w:rsidP="00930453">
      <w:pPr>
        <w:spacing w:before="240" w:after="240"/>
        <w:rPr>
          <w:lang w:val="en-GB"/>
        </w:rPr>
      </w:pPr>
      <w:r w:rsidRPr="00930453">
        <w:rPr>
          <w:lang w:val="en-GB"/>
        </w:rPr>
        <w:t>Indeed, [</w:t>
      </w:r>
      <w:r w:rsidR="00B36CB9">
        <w:rPr>
          <w:lang w:val="en-GB"/>
        </w:rPr>
        <w:t>9</w:t>
      </w:r>
      <w:r w:rsidRPr="00930453">
        <w:rPr>
          <w:lang w:val="en-GB"/>
        </w:rPr>
        <w:t xml:space="preserve">]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14:paraId="293FFC8B" w14:textId="77777777" w:rsidR="00941789" w:rsidRDefault="00941789" w:rsidP="006F0D24"/>
    <w:p w14:paraId="16C81C37" w14:textId="77777777" w:rsidR="00DB48F5" w:rsidRDefault="00DB48F5" w:rsidP="00DB48F5">
      <w:pPr>
        <w:pStyle w:val="Ttulo1"/>
        <w:tabs>
          <w:tab w:val="left" w:pos="0"/>
        </w:tabs>
        <w:rPr>
          <w:szCs w:val="20"/>
        </w:rPr>
      </w:pPr>
      <w:r>
        <w:br w:type="page"/>
      </w:r>
      <w:bookmarkStart w:id="13" w:name="_Toc6241154"/>
      <w:r>
        <w:rPr>
          <w:szCs w:val="20"/>
        </w:rPr>
        <w:lastRenderedPageBreak/>
        <w:t>3.</w:t>
      </w:r>
      <w:bookmarkEnd w:id="13"/>
      <w:r>
        <w:rPr>
          <w:szCs w:val="20"/>
        </w:rPr>
        <w:t xml:space="preserve"> </w:t>
      </w:r>
      <w:r w:rsidR="0091299C">
        <w:rPr>
          <w:szCs w:val="20"/>
        </w:rPr>
        <w:t xml:space="preserve">Problem </w:t>
      </w:r>
      <w:r w:rsidR="005269F6">
        <w:rPr>
          <w:szCs w:val="20"/>
        </w:rPr>
        <w:t>Introduction &amp; Work Design</w:t>
      </w:r>
    </w:p>
    <w:p w14:paraId="15EF3AE8" w14:textId="77777777" w:rsidR="00DB48F5" w:rsidRDefault="00DB48F5" w:rsidP="00DB48F5"/>
    <w:p w14:paraId="15B3905B" w14:textId="77777777" w:rsidR="00DB48F5" w:rsidRPr="00DB48F5" w:rsidRDefault="00DB48F5" w:rsidP="00DB48F5"/>
    <w:p w14:paraId="24B59DC5" w14:textId="77777777"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14:paraId="66725692" w14:textId="77777777" w:rsidR="00DB48F5" w:rsidRDefault="00DB48F5" w:rsidP="006F0D24"/>
    <w:p w14:paraId="4B700E3B" w14:textId="77777777"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14:paraId="24DEDC8E" w14:textId="77777777"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14:paraId="14BFF560" w14:textId="77777777" w:rsidR="007F1A7F" w:rsidRDefault="007F1A7F" w:rsidP="00204BC2">
      <w:pPr>
        <w:spacing w:after="240"/>
      </w:pPr>
    </w:p>
    <w:p w14:paraId="233529C9" w14:textId="285D317D" w:rsidR="00B94892" w:rsidRDefault="00841510" w:rsidP="00B94892">
      <w:pPr>
        <w:keepNext/>
        <w:spacing w:after="240"/>
        <w:jc w:val="center"/>
      </w:pPr>
      <w:r>
        <w:rPr>
          <w:noProof/>
        </w:rPr>
        <w:drawing>
          <wp:inline distT="0" distB="0" distL="0" distR="0" wp14:anchorId="1037A615" wp14:editId="41EB1B57">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8C49C0">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14:paraId="4990C98D" w14:textId="77777777" w:rsidR="00262109" w:rsidRPr="007F1A7F" w:rsidRDefault="00262109" w:rsidP="00B94892">
      <w:pPr>
        <w:pStyle w:val="Descripcin"/>
      </w:pPr>
    </w:p>
    <w:p w14:paraId="529115A4" w14:textId="77777777" w:rsidR="00776DFB" w:rsidRDefault="00776DFB" w:rsidP="00204BC2">
      <w:pPr>
        <w:spacing w:after="240"/>
      </w:pPr>
    </w:p>
    <w:p w14:paraId="22F8123E" w14:textId="77777777" w:rsidR="00204BC2" w:rsidRDefault="00E10DA2" w:rsidP="00204BC2">
      <w:pPr>
        <w:spacing w:after="240"/>
      </w:pPr>
      <w:r>
        <w:lastRenderedPageBreak/>
        <w:t xml:space="preserve">The operators who perform this task </w:t>
      </w:r>
      <w:r w:rsidR="0030087E">
        <w:t xml:space="preserve">usually navigate to the source URL of the crawled product, study their features, compare them to the </w:t>
      </w:r>
      <w:r w:rsidR="003A6561">
        <w:t xml:space="preserve">most similar base 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14:paraId="21E089F3" w14:textId="77777777" w:rsidR="00B00576" w:rsidRPr="007F1A7F" w:rsidRDefault="00B00576" w:rsidP="00B00576"/>
    <w:p w14:paraId="3E18F64F" w14:textId="77777777" w:rsidR="00792BC9" w:rsidRPr="00565707" w:rsidRDefault="00792BC9" w:rsidP="00565707">
      <w:pPr>
        <w:pStyle w:val="Ttulo2"/>
        <w:rPr>
          <w:b/>
          <w:sz w:val="28"/>
          <w:szCs w:val="28"/>
          <w:lang w:val="en-GB"/>
        </w:rPr>
      </w:pPr>
      <w:r w:rsidRPr="00565707">
        <w:rPr>
          <w:b/>
          <w:sz w:val="28"/>
          <w:szCs w:val="28"/>
          <w:lang w:val="en-GB"/>
        </w:rPr>
        <w:t>3.2 Problem statement</w:t>
      </w:r>
    </w:p>
    <w:p w14:paraId="5EAE1608" w14:textId="77777777" w:rsidR="00204BC2" w:rsidRDefault="00204BC2" w:rsidP="006F0D24">
      <w:pPr>
        <w:rPr>
          <w:lang w:val="en-GB"/>
        </w:rPr>
      </w:pPr>
    </w:p>
    <w:p w14:paraId="579008DF" w14:textId="77777777" w:rsidR="007F1A7F" w:rsidRDefault="006A6A35" w:rsidP="006A6A35">
      <w:pPr>
        <w:numPr>
          <w:ilvl w:val="0"/>
          <w:numId w:val="6"/>
        </w:numPr>
      </w:pPr>
      <w:r>
        <w:t>Classification problem (supervised learning)</w:t>
      </w:r>
    </w:p>
    <w:p w14:paraId="4BB1364B" w14:textId="77777777" w:rsidR="005269F6" w:rsidRDefault="005269F6" w:rsidP="006F0D24"/>
    <w:p w14:paraId="687CA892" w14:textId="77777777" w:rsidR="005269F6" w:rsidRDefault="005269F6" w:rsidP="006F0D24"/>
    <w:p w14:paraId="115BD444" w14:textId="77777777" w:rsidR="002E7B08" w:rsidRPr="00300A74" w:rsidRDefault="00300A74" w:rsidP="00300A74">
      <w:pPr>
        <w:pStyle w:val="Ttulo2"/>
        <w:rPr>
          <w:b/>
          <w:sz w:val="28"/>
          <w:szCs w:val="28"/>
        </w:rPr>
      </w:pPr>
      <w:r w:rsidRPr="00300A74">
        <w:rPr>
          <w:b/>
          <w:sz w:val="28"/>
          <w:szCs w:val="28"/>
        </w:rPr>
        <w:t>3.3 Selected approach</w:t>
      </w:r>
    </w:p>
    <w:p w14:paraId="0AEAE569" w14:textId="77777777" w:rsidR="00300A74" w:rsidRDefault="00300A74" w:rsidP="006F0D24"/>
    <w:p w14:paraId="706FA32A" w14:textId="77777777" w:rsidR="00300A74" w:rsidRDefault="00FD15FE" w:rsidP="00FD15FE">
      <w:pPr>
        <w:numPr>
          <w:ilvl w:val="0"/>
          <w:numId w:val="6"/>
        </w:numPr>
      </w:pPr>
      <w:r>
        <w:t>CRF + ML classifiers</w:t>
      </w:r>
    </w:p>
    <w:p w14:paraId="05D3810A" w14:textId="77777777" w:rsidR="00FD15FE" w:rsidRDefault="00FD15FE" w:rsidP="00FD15FE">
      <w:pPr>
        <w:numPr>
          <w:ilvl w:val="0"/>
          <w:numId w:val="6"/>
        </w:numPr>
      </w:pPr>
      <w:r>
        <w:t>CRF because technical features are not crawled and on product titles only because descriptions are crawled in a few times.</w:t>
      </w:r>
    </w:p>
    <w:p w14:paraId="1E0A1D00" w14:textId="77777777" w:rsidR="00300A74" w:rsidRDefault="00300A74" w:rsidP="006F0D24"/>
    <w:p w14:paraId="05073D9B" w14:textId="77777777" w:rsidR="002E7B08" w:rsidRDefault="002E7B08" w:rsidP="006F0D24"/>
    <w:p w14:paraId="01D3040E" w14:textId="77777777"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14:paraId="174F4F07" w14:textId="77777777" w:rsidR="002E7B08" w:rsidRDefault="002E7B08" w:rsidP="002E7B08"/>
    <w:p w14:paraId="58976D07" w14:textId="77777777" w:rsidR="002E7B08" w:rsidRDefault="002E7B08" w:rsidP="002E7B08"/>
    <w:p w14:paraId="443E79D6" w14:textId="77777777"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14:paraId="2BD4EDD8" w14:textId="77777777" w:rsidR="002E7B08" w:rsidRDefault="002E7B08" w:rsidP="002E7B08"/>
    <w:p w14:paraId="22B54EEA" w14:textId="77777777" w:rsidR="002E7B08" w:rsidRPr="002E7B08" w:rsidRDefault="002E7B08" w:rsidP="002E7B08"/>
    <w:p w14:paraId="20A11983" w14:textId="77777777"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14:paraId="5F5C7A66" w14:textId="77777777" w:rsidR="005269F6" w:rsidRDefault="005269F6" w:rsidP="005269F6">
      <w:pPr>
        <w:pStyle w:val="Ttulo2"/>
        <w:rPr>
          <w:b/>
          <w:sz w:val="28"/>
          <w:szCs w:val="28"/>
        </w:rPr>
      </w:pPr>
    </w:p>
    <w:p w14:paraId="79D083A7" w14:textId="77777777"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14:paraId="4F578D63" w14:textId="77777777" w:rsidR="00D10E7E" w:rsidRPr="00732702" w:rsidRDefault="00D10E7E" w:rsidP="00732702">
      <w:pPr>
        <w:pStyle w:val="Ttulo2"/>
        <w:rPr>
          <w:b/>
          <w:sz w:val="28"/>
          <w:szCs w:val="28"/>
        </w:rPr>
      </w:pPr>
      <w:r w:rsidRPr="00732702">
        <w:rPr>
          <w:b/>
          <w:sz w:val="28"/>
          <w:szCs w:val="28"/>
        </w:rPr>
        <w:t>4.1 Conditional Random Fields</w:t>
      </w:r>
    </w:p>
    <w:p w14:paraId="6CD7E235" w14:textId="77777777" w:rsidR="00502CF7" w:rsidRDefault="00502CF7" w:rsidP="00732702">
      <w:pPr>
        <w:spacing w:before="240" w:after="240"/>
      </w:pPr>
      <w:proofErr w:type="spellStart"/>
      <w:r>
        <w:t>Explicar</w:t>
      </w:r>
      <w:proofErr w:type="spellEnd"/>
      <w:r>
        <w:t xml:space="preserve"> </w:t>
      </w:r>
      <w:proofErr w:type="spellStart"/>
      <w:r>
        <w:t>también</w:t>
      </w:r>
      <w:proofErr w:type="spellEnd"/>
      <w:r>
        <w:t>:</w:t>
      </w:r>
    </w:p>
    <w:p w14:paraId="310E03E4" w14:textId="77777777" w:rsidR="00D10E7E" w:rsidRDefault="00502CF7" w:rsidP="00502CF7">
      <w:pPr>
        <w:numPr>
          <w:ilvl w:val="0"/>
          <w:numId w:val="6"/>
        </w:numPr>
        <w:spacing w:before="240" w:after="240"/>
      </w:pPr>
      <w:r>
        <w:t>NER problem</w:t>
      </w:r>
    </w:p>
    <w:p w14:paraId="01B80664" w14:textId="77777777"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14:paraId="0BD9E586" w14:textId="77777777" w:rsidR="00732702" w:rsidRDefault="00732702" w:rsidP="00732702"/>
    <w:p w14:paraId="41470C31" w14:textId="77777777"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14:paraId="5DAB7B59" w14:textId="77777777" w:rsidR="00732702" w:rsidRPr="004351F6" w:rsidRDefault="004351F6" w:rsidP="00D10E7E">
      <w:pPr>
        <w:spacing w:after="240"/>
      </w:pPr>
      <w:r>
        <w:t xml:space="preserve">Given the </w:t>
      </w:r>
      <w:r w:rsidR="003A4B77">
        <w:t xml:space="preserve">supervised learning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14:paraId="16A7E1CC" w14:textId="77777777"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14:paraId="418E0821" w14:textId="77777777" w:rsidR="004351F6" w:rsidRDefault="003A4B77" w:rsidP="00D10E7E">
      <w:pPr>
        <w:spacing w:after="240"/>
      </w:pPr>
      <w:r>
        <w:t>This algorithm is one of the simplest</w:t>
      </w:r>
      <w:r w:rsidR="000D51BC">
        <w:t xml:space="preserve"> </w:t>
      </w:r>
      <w:r w:rsidR="000D51BC">
        <w:t>[12]</w:t>
      </w:r>
      <w:r>
        <w:t xml:space="preserve">. For each new </w:t>
      </w:r>
      <w:r w:rsidR="00FD29F1">
        <w:t>instance</w:t>
      </w:r>
      <w:r>
        <w:t xml:space="preserve"> to be classified</w:t>
      </w:r>
      <w:bookmarkStart w:id="14" w:name="_GoBack"/>
      <w:bookmarkEnd w:id="14"/>
      <w:r>
        <w:t xml:space="preserve">,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14:paraId="00DABC99" w14:textId="77777777"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14:paraId="6281EE8E" w14:textId="77777777"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q,</m:t>
              </m:r>
              <m:r>
                <w:rPr>
                  <w:rFonts w:ascii="Cambria Math" w:hAnsi="Cambria Math"/>
                </w:rPr>
                <m:t xml:space="preserve"> </m:t>
              </m:r>
              <m:r>
                <w:rPr>
                  <w:rFonts w:ascii="Cambria Math" w:hAnsi="Cambria Math"/>
                </w:rPr>
                <m:t>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DA9A78A" w14:textId="77777777"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14:paraId="608D11ED" w14:textId="77777777" w:rsidR="002644B4"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14:paraId="1EF5A52A" w14:textId="77777777" w:rsidR="004D5D38" w:rsidRPr="00A44F9F" w:rsidRDefault="004D5D38" w:rsidP="004D5D38"/>
    <w:p w14:paraId="50CDFD98" w14:textId="77777777" w:rsidR="00A76A34" w:rsidRDefault="00A76A34" w:rsidP="00D10E7E">
      <w:pPr>
        <w:spacing w:after="240"/>
        <w:rPr>
          <w:b/>
        </w:rPr>
      </w:pPr>
      <w:r w:rsidRPr="00BE4C9E">
        <w:rPr>
          <w:b/>
        </w:rPr>
        <w:t>4.</w:t>
      </w:r>
      <w:r w:rsidR="005A5F3E">
        <w:rPr>
          <w:b/>
        </w:rPr>
        <w:t>2</w:t>
      </w:r>
      <w:r w:rsidRPr="00BE4C9E">
        <w:rPr>
          <w:b/>
        </w:rPr>
        <w:t>.2 Support Vector Machines</w:t>
      </w:r>
    </w:p>
    <w:p w14:paraId="0986990C" w14:textId="77777777" w:rsidR="00C1371E" w:rsidRDefault="00C1371E" w:rsidP="00D10E7E">
      <w:pPr>
        <w:spacing w:after="240"/>
        <w:rPr>
          <w:b/>
          <w:lang w:val="en-GB"/>
        </w:rPr>
      </w:pPr>
    </w:p>
    <w:p w14:paraId="0BAA1942" w14:textId="77777777" w:rsidR="004D5D38" w:rsidRPr="005A5F3E" w:rsidRDefault="004D5D38" w:rsidP="00D10E7E">
      <w:pPr>
        <w:spacing w:after="240"/>
        <w:rPr>
          <w:b/>
          <w:lang w:val="en-GB"/>
        </w:rPr>
      </w:pPr>
    </w:p>
    <w:p w14:paraId="1797BFC9" w14:textId="77777777" w:rsidR="00A76A34" w:rsidRDefault="00A76A34" w:rsidP="00D10E7E">
      <w:pPr>
        <w:spacing w:after="240"/>
        <w:rPr>
          <w:b/>
        </w:rPr>
      </w:pPr>
      <w:r w:rsidRPr="00BE4C9E">
        <w:rPr>
          <w:b/>
        </w:rPr>
        <w:t>4.</w:t>
      </w:r>
      <w:r w:rsidR="005A5F3E">
        <w:rPr>
          <w:b/>
        </w:rPr>
        <w:t>2</w:t>
      </w:r>
      <w:r w:rsidRPr="00BE4C9E">
        <w:rPr>
          <w:b/>
        </w:rPr>
        <w:t>.3 Random Forest</w:t>
      </w:r>
    </w:p>
    <w:p w14:paraId="33A54E73" w14:textId="77777777" w:rsidR="005A5F3E" w:rsidRDefault="005A5F3E" w:rsidP="00D10E7E">
      <w:pPr>
        <w:spacing w:after="240"/>
        <w:rPr>
          <w:b/>
        </w:rPr>
      </w:pPr>
    </w:p>
    <w:p w14:paraId="67BF4FBE" w14:textId="77777777" w:rsidR="005A5F3E" w:rsidRDefault="005A5F3E" w:rsidP="00D10E7E">
      <w:pPr>
        <w:spacing w:after="240"/>
        <w:rPr>
          <w:b/>
        </w:rPr>
      </w:pPr>
    </w:p>
    <w:p w14:paraId="31630E2E" w14:textId="77777777" w:rsidR="005A5F3E" w:rsidRPr="00BE4C9E" w:rsidRDefault="005A5F3E" w:rsidP="00D10E7E">
      <w:pPr>
        <w:spacing w:after="240"/>
        <w:rPr>
          <w:b/>
        </w:rPr>
      </w:pPr>
    </w:p>
    <w:p w14:paraId="4023D29A" w14:textId="77777777"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14:paraId="39533A42" w14:textId="77777777" w:rsidR="005A5F3E" w:rsidRPr="005A5F3E" w:rsidRDefault="005A5F3E" w:rsidP="005A5F3E">
      <w:pPr>
        <w:spacing w:after="240"/>
      </w:pPr>
    </w:p>
    <w:p w14:paraId="48EEC76C" w14:textId="77777777" w:rsidR="0070160F" w:rsidRDefault="0070160F" w:rsidP="0070160F">
      <w:pPr>
        <w:pStyle w:val="Ttulo1"/>
        <w:tabs>
          <w:tab w:val="left" w:pos="0"/>
        </w:tabs>
        <w:rPr>
          <w:szCs w:val="20"/>
        </w:rPr>
      </w:pPr>
      <w:r>
        <w:br w:type="page"/>
      </w:r>
      <w:r>
        <w:rPr>
          <w:szCs w:val="20"/>
        </w:rPr>
        <w:lastRenderedPageBreak/>
        <w:t>5. Work Implementation</w:t>
      </w:r>
    </w:p>
    <w:p w14:paraId="0B656516" w14:textId="77777777" w:rsidR="0070160F" w:rsidRDefault="0070160F" w:rsidP="0070160F"/>
    <w:p w14:paraId="4BE3B138" w14:textId="77777777" w:rsidR="0070160F" w:rsidRPr="0070160F" w:rsidRDefault="0070160F" w:rsidP="0070160F">
      <w:r>
        <w:t xml:space="preserve">5.1 </w:t>
      </w:r>
    </w:p>
    <w:p w14:paraId="79127BF8" w14:textId="77777777"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14:paraId="552AD600" w14:textId="77777777" w:rsidR="00732702" w:rsidRPr="00BE7E6A" w:rsidRDefault="00BE7E6A" w:rsidP="00BE7E6A">
      <w:pPr>
        <w:pStyle w:val="Ttulo1"/>
      </w:pPr>
      <w:r>
        <w:br w:type="page"/>
      </w:r>
      <w:r>
        <w:lastRenderedPageBreak/>
        <w:t>7</w:t>
      </w:r>
      <w:r w:rsidRPr="00BE7E6A">
        <w:t xml:space="preserve">. </w:t>
      </w:r>
      <w:r>
        <w:t>Source code</w:t>
      </w:r>
    </w:p>
    <w:p w14:paraId="6760900B" w14:textId="77777777" w:rsidR="00BE7E6A" w:rsidRPr="00C32020" w:rsidRDefault="00BE7E6A" w:rsidP="00D10E7E">
      <w:pPr>
        <w:spacing w:after="240"/>
      </w:pPr>
    </w:p>
    <w:p w14:paraId="7E82F239" w14:textId="77777777" w:rsidR="00941789" w:rsidRDefault="00941789">
      <w:pPr>
        <w:pageBreakBefore/>
        <w:rPr>
          <w:rFonts w:cs="Arial"/>
          <w:szCs w:val="20"/>
        </w:rPr>
      </w:pPr>
    </w:p>
    <w:p w14:paraId="00937B0F" w14:textId="77777777" w:rsidR="00941789" w:rsidRDefault="00BE7E6A">
      <w:pPr>
        <w:pStyle w:val="Ttulo1"/>
        <w:tabs>
          <w:tab w:val="left" w:pos="0"/>
        </w:tabs>
        <w:rPr>
          <w:szCs w:val="20"/>
        </w:rPr>
      </w:pPr>
      <w:bookmarkStart w:id="15" w:name="_Toc6241155"/>
      <w:bookmarkStart w:id="16" w:name="_Hlk6241107"/>
      <w:r>
        <w:rPr>
          <w:szCs w:val="20"/>
        </w:rPr>
        <w:t>8</w:t>
      </w:r>
      <w:r w:rsidR="00941789">
        <w:rPr>
          <w:szCs w:val="20"/>
        </w:rPr>
        <w:t>. Conclusions</w:t>
      </w:r>
      <w:bookmarkEnd w:id="15"/>
    </w:p>
    <w:bookmarkEnd w:id="16"/>
    <w:p w14:paraId="34E495CA" w14:textId="77777777" w:rsidR="00941789" w:rsidRDefault="00941789">
      <w:pPr>
        <w:rPr>
          <w:rFonts w:cs="Arial"/>
          <w:szCs w:val="20"/>
        </w:rPr>
      </w:pPr>
    </w:p>
    <w:p w14:paraId="405327B9" w14:textId="77777777"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14:paraId="5127B22B" w14:textId="77777777"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14:paraId="7AEB08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14:paraId="25B480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14:paraId="18B4DEB8" w14:textId="77777777"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 </w:t>
      </w:r>
    </w:p>
    <w:p w14:paraId="6DD0FA7A" w14:textId="77777777" w:rsidR="00941789" w:rsidRPr="00DB48F5" w:rsidRDefault="00941789">
      <w:pPr>
        <w:ind w:left="708"/>
        <w:rPr>
          <w:rFonts w:cs="Arial"/>
          <w:shd w:val="clear" w:color="auto" w:fill="C0C0C0"/>
          <w:lang w:val="es-ES"/>
        </w:rPr>
      </w:pPr>
    </w:p>
    <w:p w14:paraId="05261F06" w14:textId="77777777" w:rsidR="00C46979" w:rsidRPr="00DB48F5" w:rsidRDefault="00C46979">
      <w:pPr>
        <w:ind w:left="708"/>
        <w:rPr>
          <w:rFonts w:cs="Arial"/>
          <w:shd w:val="clear" w:color="auto" w:fill="C0C0C0"/>
          <w:lang w:val="es-ES"/>
        </w:rPr>
      </w:pPr>
    </w:p>
    <w:p w14:paraId="2280D0AB" w14:textId="77777777" w:rsidR="00C46979" w:rsidRPr="00DB48F5" w:rsidRDefault="00C46979">
      <w:pPr>
        <w:ind w:left="708"/>
        <w:rPr>
          <w:rFonts w:cs="Arial"/>
          <w:shd w:val="clear" w:color="auto" w:fill="C0C0C0"/>
          <w:lang w:val="es-ES"/>
        </w:rPr>
      </w:pPr>
    </w:p>
    <w:p w14:paraId="42D1FF65" w14:textId="77777777" w:rsidR="00C46979" w:rsidRDefault="00C46979">
      <w:pPr>
        <w:ind w:left="708"/>
        <w:rPr>
          <w:rFonts w:cs="Arial"/>
          <w:shd w:val="clear" w:color="auto" w:fill="C0C0C0"/>
        </w:rPr>
      </w:pPr>
      <w:r>
        <w:rPr>
          <w:rFonts w:cs="Arial"/>
          <w:shd w:val="clear" w:color="auto" w:fill="C0C0C0"/>
        </w:rPr>
        <w:t xml:space="preserve">Puntos a </w:t>
      </w:r>
      <w:proofErr w:type="spellStart"/>
      <w:r>
        <w:rPr>
          <w:rFonts w:cs="Arial"/>
          <w:shd w:val="clear" w:color="auto" w:fill="C0C0C0"/>
        </w:rPr>
        <w:t>mencionar</w:t>
      </w:r>
      <w:proofErr w:type="spellEnd"/>
      <w:r>
        <w:rPr>
          <w:rFonts w:cs="Arial"/>
          <w:shd w:val="clear" w:color="auto" w:fill="C0C0C0"/>
        </w:rPr>
        <w:t>:</w:t>
      </w:r>
    </w:p>
    <w:p w14:paraId="0D3FA647" w14:textId="77777777" w:rsidR="00C46979" w:rsidRPr="00DB48F5" w:rsidRDefault="00C46979" w:rsidP="00C46979">
      <w:pPr>
        <w:numPr>
          <w:ilvl w:val="0"/>
          <w:numId w:val="6"/>
        </w:numPr>
        <w:rPr>
          <w:rFonts w:cs="Arial"/>
          <w:shd w:val="clear" w:color="auto" w:fill="C0C0C0"/>
          <w:lang w:val="es-ES"/>
        </w:rPr>
      </w:pPr>
      <w:r w:rsidRPr="00DB48F5">
        <w:rPr>
          <w:rFonts w:cs="Arial"/>
          <w:shd w:val="clear" w:color="auto" w:fill="C0C0C0"/>
          <w:lang w:val="es-ES"/>
        </w:rPr>
        <w:t>Por qué se escoge aproximación CRF + ML</w:t>
      </w:r>
    </w:p>
    <w:p w14:paraId="5DDAAA70" w14:textId="77777777" w:rsidR="00C46979" w:rsidRPr="00DB48F5" w:rsidRDefault="00121B69" w:rsidP="00C46979">
      <w:pPr>
        <w:numPr>
          <w:ilvl w:val="0"/>
          <w:numId w:val="6"/>
        </w:numPr>
        <w:rPr>
          <w:rFonts w:cs="Arial"/>
          <w:shd w:val="clear" w:color="auto" w:fill="C0C0C0"/>
          <w:lang w:val="es-ES"/>
        </w:rPr>
      </w:pPr>
      <w:r w:rsidRPr="00DB48F5">
        <w:rPr>
          <w:rFonts w:cs="Arial"/>
          <w:shd w:val="clear" w:color="auto" w:fill="C0C0C0"/>
          <w:lang w:val="es-ES"/>
        </w:rPr>
        <w:t xml:space="preserve">Cómo se encara el problema: problema de clasificación con </w:t>
      </w:r>
      <w:proofErr w:type="spellStart"/>
      <w:r w:rsidRPr="00DB48F5">
        <w:rPr>
          <w:rFonts w:cs="Arial"/>
          <w:shd w:val="clear" w:color="auto" w:fill="C0C0C0"/>
          <w:lang w:val="es-ES"/>
        </w:rPr>
        <w:t>ProdanetID</w:t>
      </w:r>
      <w:proofErr w:type="spellEnd"/>
      <w:r w:rsidRPr="00DB48F5">
        <w:rPr>
          <w:rFonts w:cs="Arial"/>
          <w:shd w:val="clear" w:color="auto" w:fill="C0C0C0"/>
          <w:lang w:val="es-ES"/>
        </w:rPr>
        <w:t xml:space="preserve"> = variable de clase</w:t>
      </w:r>
    </w:p>
    <w:p w14:paraId="28C970D1" w14:textId="77777777" w:rsidR="0035104A" w:rsidRDefault="0035104A" w:rsidP="00C46979">
      <w:pPr>
        <w:numPr>
          <w:ilvl w:val="0"/>
          <w:numId w:val="6"/>
        </w:numPr>
        <w:rPr>
          <w:rFonts w:cs="Arial"/>
          <w:shd w:val="clear" w:color="auto" w:fill="C0C0C0"/>
        </w:rPr>
      </w:pPr>
      <w:proofErr w:type="spellStart"/>
      <w:r>
        <w:rPr>
          <w:rFonts w:cs="Arial"/>
          <w:shd w:val="clear" w:color="auto" w:fill="C0C0C0"/>
        </w:rPr>
        <w:t>Fundamentos</w:t>
      </w:r>
      <w:proofErr w:type="spellEnd"/>
      <w:r>
        <w:rPr>
          <w:rFonts w:cs="Arial"/>
          <w:shd w:val="clear" w:color="auto" w:fill="C0C0C0"/>
        </w:rPr>
        <w:t xml:space="preserve"> </w:t>
      </w:r>
      <w:proofErr w:type="spellStart"/>
      <w:r>
        <w:rPr>
          <w:rFonts w:cs="Arial"/>
          <w:shd w:val="clear" w:color="auto" w:fill="C0C0C0"/>
        </w:rPr>
        <w:t>teóricos</w:t>
      </w:r>
      <w:proofErr w:type="spellEnd"/>
    </w:p>
    <w:p w14:paraId="52F9CB81" w14:textId="77777777" w:rsidR="0035104A" w:rsidRDefault="0035104A" w:rsidP="0035104A">
      <w:pPr>
        <w:numPr>
          <w:ilvl w:val="1"/>
          <w:numId w:val="6"/>
        </w:numPr>
        <w:rPr>
          <w:rFonts w:cs="Arial"/>
          <w:shd w:val="clear" w:color="auto" w:fill="C0C0C0"/>
        </w:rPr>
      </w:pPr>
      <w:r>
        <w:rPr>
          <w:rFonts w:cs="Arial"/>
          <w:shd w:val="clear" w:color="auto" w:fill="C0C0C0"/>
        </w:rPr>
        <w:t>CRF</w:t>
      </w:r>
    </w:p>
    <w:p w14:paraId="5400FBF0" w14:textId="77777777" w:rsidR="0035104A" w:rsidRDefault="0035104A" w:rsidP="0035104A">
      <w:pPr>
        <w:numPr>
          <w:ilvl w:val="1"/>
          <w:numId w:val="6"/>
        </w:numPr>
        <w:rPr>
          <w:rFonts w:cs="Arial"/>
          <w:shd w:val="clear" w:color="auto" w:fill="C0C0C0"/>
        </w:rPr>
      </w:pPr>
      <w:r>
        <w:rPr>
          <w:rFonts w:cs="Arial"/>
          <w:shd w:val="clear" w:color="auto" w:fill="C0C0C0"/>
        </w:rPr>
        <w:t>ML classifiers</w:t>
      </w:r>
    </w:p>
    <w:p w14:paraId="44CE0B7E" w14:textId="77777777" w:rsidR="0035104A" w:rsidRDefault="0035104A" w:rsidP="0035104A">
      <w:pPr>
        <w:numPr>
          <w:ilvl w:val="2"/>
          <w:numId w:val="6"/>
        </w:numPr>
        <w:rPr>
          <w:rFonts w:cs="Arial"/>
          <w:shd w:val="clear" w:color="auto" w:fill="C0C0C0"/>
        </w:rPr>
      </w:pPr>
      <w:r>
        <w:rPr>
          <w:rFonts w:cs="Arial"/>
          <w:shd w:val="clear" w:color="auto" w:fill="C0C0C0"/>
        </w:rPr>
        <w:t>KNN</w:t>
      </w:r>
    </w:p>
    <w:p w14:paraId="2F9BAA6E" w14:textId="77777777" w:rsidR="0035104A" w:rsidRDefault="0035104A" w:rsidP="0035104A">
      <w:pPr>
        <w:numPr>
          <w:ilvl w:val="2"/>
          <w:numId w:val="6"/>
        </w:numPr>
        <w:rPr>
          <w:rFonts w:cs="Arial"/>
          <w:shd w:val="clear" w:color="auto" w:fill="C0C0C0"/>
        </w:rPr>
      </w:pPr>
      <w:r>
        <w:rPr>
          <w:rFonts w:cs="Arial"/>
          <w:shd w:val="clear" w:color="auto" w:fill="C0C0C0"/>
        </w:rPr>
        <w:t>Logistic regression</w:t>
      </w:r>
    </w:p>
    <w:p w14:paraId="01E606A5" w14:textId="77777777" w:rsidR="0035104A" w:rsidRDefault="0035104A" w:rsidP="0035104A">
      <w:pPr>
        <w:numPr>
          <w:ilvl w:val="2"/>
          <w:numId w:val="6"/>
        </w:numPr>
        <w:rPr>
          <w:rFonts w:cs="Arial"/>
          <w:shd w:val="clear" w:color="auto" w:fill="C0C0C0"/>
        </w:rPr>
      </w:pPr>
      <w:r>
        <w:rPr>
          <w:rFonts w:cs="Arial"/>
          <w:shd w:val="clear" w:color="auto" w:fill="C0C0C0"/>
        </w:rPr>
        <w:t>SVM</w:t>
      </w:r>
    </w:p>
    <w:p w14:paraId="7099A2C2" w14:textId="77777777" w:rsidR="006924AF" w:rsidRDefault="0035104A" w:rsidP="0035104A">
      <w:pPr>
        <w:numPr>
          <w:ilvl w:val="2"/>
          <w:numId w:val="6"/>
        </w:numPr>
        <w:rPr>
          <w:rFonts w:cs="Arial"/>
          <w:shd w:val="clear" w:color="auto" w:fill="C0C0C0"/>
        </w:rPr>
      </w:pPr>
      <w:r>
        <w:rPr>
          <w:rFonts w:cs="Arial"/>
          <w:shd w:val="clear" w:color="auto" w:fill="C0C0C0"/>
        </w:rPr>
        <w:t>Neural Networks?</w:t>
      </w:r>
    </w:p>
    <w:p w14:paraId="5105DCDF" w14:textId="77777777" w:rsidR="0035104A" w:rsidRDefault="0035104A" w:rsidP="006924AF">
      <w:pPr>
        <w:rPr>
          <w:rFonts w:cs="Arial"/>
          <w:shd w:val="clear" w:color="auto" w:fill="C0C0C0"/>
        </w:rPr>
      </w:pPr>
    </w:p>
    <w:p w14:paraId="68F7333F" w14:textId="77777777" w:rsidR="006924AF" w:rsidRDefault="006924AF" w:rsidP="006924AF">
      <w:pPr>
        <w:rPr>
          <w:rFonts w:cs="Arial"/>
          <w:shd w:val="clear" w:color="auto" w:fill="C0C0C0"/>
        </w:rPr>
      </w:pPr>
      <w:r>
        <w:rPr>
          <w:rFonts w:cs="Arial"/>
          <w:shd w:val="clear" w:color="auto" w:fill="C0C0C0"/>
        </w:rPr>
        <w:br w:type="page"/>
      </w:r>
    </w:p>
    <w:p w14:paraId="6E75E8BA" w14:textId="77777777" w:rsidR="00C31EEF" w:rsidRDefault="00BE7E6A" w:rsidP="00C31EEF">
      <w:pPr>
        <w:pStyle w:val="Ttulo1"/>
        <w:spacing w:after="240"/>
      </w:pPr>
      <w:r>
        <w:lastRenderedPageBreak/>
        <w:t>9</w:t>
      </w:r>
      <w:r w:rsidR="006924AF">
        <w:t>. Future work</w:t>
      </w:r>
      <w:bookmarkStart w:id="17" w:name="_Toc6241156"/>
    </w:p>
    <w:p w14:paraId="3C6E168A" w14:textId="77777777" w:rsidR="00941789" w:rsidRPr="006924AF" w:rsidRDefault="00D214CD" w:rsidP="00C31EEF">
      <w:r>
        <w:br w:type="page"/>
      </w:r>
      <w:r w:rsidR="00941789">
        <w:lastRenderedPageBreak/>
        <w:t xml:space="preserve">4. </w:t>
      </w:r>
      <w:proofErr w:type="spellStart"/>
      <w:r w:rsidR="00941789">
        <w:t>Glosario</w:t>
      </w:r>
      <w:bookmarkEnd w:id="17"/>
      <w:proofErr w:type="spellEnd"/>
    </w:p>
    <w:p w14:paraId="6663866B" w14:textId="77777777" w:rsidR="00941789" w:rsidRDefault="00941789">
      <w:pPr>
        <w:rPr>
          <w:rFonts w:cs="Arial"/>
          <w:szCs w:val="20"/>
        </w:rPr>
      </w:pPr>
    </w:p>
    <w:p w14:paraId="1328B25B" w14:textId="77777777" w:rsidR="00941789" w:rsidRDefault="00941789">
      <w:pPr>
        <w:rPr>
          <w:rFonts w:cs="Arial"/>
          <w:szCs w:val="20"/>
        </w:rPr>
      </w:pPr>
    </w:p>
    <w:p w14:paraId="1B4F0DB9" w14:textId="77777777"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14:paraId="42CE42AE" w14:textId="77777777" w:rsidR="00941789" w:rsidRPr="00DB48F5" w:rsidRDefault="00941789">
      <w:pPr>
        <w:pageBreakBefore/>
        <w:rPr>
          <w:rFonts w:cs="Arial"/>
          <w:szCs w:val="20"/>
          <w:lang w:val="es-ES"/>
        </w:rPr>
      </w:pPr>
    </w:p>
    <w:p w14:paraId="7DE0EA32" w14:textId="77777777" w:rsidR="00941789" w:rsidRDefault="00BE7E6A">
      <w:pPr>
        <w:pStyle w:val="Ttulo1"/>
        <w:tabs>
          <w:tab w:val="left" w:pos="0"/>
        </w:tabs>
        <w:rPr>
          <w:lang w:val="en-GB"/>
        </w:rPr>
      </w:pPr>
      <w:bookmarkStart w:id="18" w:name="_Toc6241157"/>
      <w:r>
        <w:t>10</w:t>
      </w:r>
      <w:r w:rsidR="00941789">
        <w:t xml:space="preserve">. </w:t>
      </w:r>
      <w:r w:rsidR="00941789" w:rsidRPr="00027878">
        <w:rPr>
          <w:lang w:val="en-GB"/>
        </w:rPr>
        <w:t>Bibliogra</w:t>
      </w:r>
      <w:r w:rsidR="00A31494" w:rsidRPr="00027878">
        <w:rPr>
          <w:lang w:val="en-GB"/>
        </w:rPr>
        <w:t>phy</w:t>
      </w:r>
      <w:bookmarkEnd w:id="18"/>
    </w:p>
    <w:p w14:paraId="388569F7" w14:textId="77777777" w:rsidR="004D155F" w:rsidRPr="004D155F" w:rsidRDefault="004D155F" w:rsidP="004D155F">
      <w:pPr>
        <w:rPr>
          <w:lang w:val="en-GB"/>
        </w:rPr>
      </w:pPr>
    </w:p>
    <w:p w14:paraId="713EEE7C" w14:textId="77777777" w:rsidR="00941789" w:rsidRPr="00027878" w:rsidRDefault="00941789">
      <w:pPr>
        <w:rPr>
          <w:rFonts w:cs="Arial"/>
          <w:szCs w:val="20"/>
          <w:lang w:val="en-GB"/>
        </w:rPr>
      </w:pPr>
    </w:p>
    <w:p w14:paraId="16500F60" w14:textId="77777777" w:rsidR="00941789"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14:paraId="186A80F6" w14:textId="77777777" w:rsidR="00D11B91" w:rsidRPr="007C017B" w:rsidRDefault="00D11B91" w:rsidP="00D11B91">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Pr>
          <w:lang w:val="en-GB"/>
        </w:rPr>
        <w:t xml:space="preserve"> </w:t>
      </w:r>
      <w:r w:rsidRPr="007C017B">
        <w:rPr>
          <w:lang w:val="en-GB"/>
        </w:rPr>
        <w:t>(2013)</w:t>
      </w:r>
      <w:r>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14:paraId="48E221DA" w14:textId="77777777" w:rsidR="00D11B91" w:rsidRDefault="00D11B91" w:rsidP="00D11B91">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Pr>
          <w:lang w:val="en-GB"/>
        </w:rPr>
        <w:t xml:space="preserve"> </w:t>
      </w:r>
      <w:r w:rsidRPr="007C017B">
        <w:rPr>
          <w:lang w:val="en-GB"/>
        </w:rPr>
        <w:t>(2014)</w:t>
      </w:r>
      <w:r>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Pr>
          <w:lang w:val="en-GB"/>
        </w:rPr>
        <w:t>.</w:t>
      </w:r>
    </w:p>
    <w:p w14:paraId="263982C9" w14:textId="77777777" w:rsidR="00D11B91" w:rsidRPr="00627215" w:rsidRDefault="00D11B91" w:rsidP="00D11B91">
      <w:pPr>
        <w:numPr>
          <w:ilvl w:val="0"/>
          <w:numId w:val="8"/>
        </w:numPr>
        <w:spacing w:after="240"/>
        <w:rPr>
          <w:lang w:val="en-GB"/>
        </w:rPr>
      </w:pPr>
      <w:proofErr w:type="spellStart"/>
      <w:r>
        <w:t>Grbovic</w:t>
      </w:r>
      <w:proofErr w:type="spellEnd"/>
      <w:r>
        <w:t xml:space="preserve">, M., </w:t>
      </w:r>
      <w:proofErr w:type="spellStart"/>
      <w:r>
        <w:t>Radosavljevic</w:t>
      </w:r>
      <w:proofErr w:type="spellEnd"/>
      <w:r>
        <w:t xml:space="preserve">, V., Djuric, N., </w:t>
      </w:r>
      <w:proofErr w:type="spellStart"/>
      <w:r>
        <w:t>Bhamidipati</w:t>
      </w:r>
      <w:proofErr w:type="spellEnd"/>
      <w:r>
        <w:t xml:space="preserve">, N., </w:t>
      </w:r>
      <w:proofErr w:type="spellStart"/>
      <w:r>
        <w:t>Savla</w:t>
      </w:r>
      <w:proofErr w:type="spellEnd"/>
      <w:r>
        <w:t xml:space="preserve">, J., </w:t>
      </w:r>
      <w:proofErr w:type="spellStart"/>
      <w:r>
        <w:t>Bhagwan</w:t>
      </w:r>
      <w:proofErr w:type="spellEnd"/>
      <w:r>
        <w:t>, V., Sharp, D. (2015) E-commerce in your inbox: Product recommendations at scale. In: Proceedings of the 21th ACM SIGKDD.</w:t>
      </w:r>
    </w:p>
    <w:p w14:paraId="075B23A7" w14:textId="77777777" w:rsidR="008F2D41" w:rsidRPr="00AF5255" w:rsidRDefault="008F2D41" w:rsidP="008F2D41">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14:paraId="4E736DD9" w14:textId="77777777" w:rsidR="008F2D41" w:rsidRPr="00AF5255" w:rsidRDefault="008F2D41" w:rsidP="008F2D41">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14:paraId="3D49EFCE" w14:textId="77777777" w:rsidR="008F2D41" w:rsidRDefault="008F2D41" w:rsidP="008F2D41">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Pr>
          <w:lang w:val="en-GB"/>
        </w:rPr>
        <w:t>.</w:t>
      </w:r>
    </w:p>
    <w:p w14:paraId="588180BC" w14:textId="77777777" w:rsidR="000001EE" w:rsidRPr="001C1170" w:rsidRDefault="000001EE" w:rsidP="000001EE">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14:paraId="7B349066" w14:textId="77777777" w:rsidR="000001EE" w:rsidRDefault="000001EE" w:rsidP="000001EE">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(2017). A machine learning approach for product matching and categorization. Semantic web.</w:t>
      </w:r>
    </w:p>
    <w:p w14:paraId="2A948CAC" w14:textId="77777777" w:rsidR="000001EE" w:rsidRDefault="000001EE" w:rsidP="000001EE">
      <w:pPr>
        <w:numPr>
          <w:ilvl w:val="0"/>
          <w:numId w:val="8"/>
        </w:numPr>
        <w:spacing w:after="240"/>
        <w:rPr>
          <w:lang w:val="en-GB"/>
        </w:rPr>
      </w:pPr>
      <w:r w:rsidRPr="00FE2FAC">
        <w:rPr>
          <w:lang w:val="en-GB"/>
        </w:rPr>
        <w:t>Mikhail </w:t>
      </w:r>
      <w:proofErr w:type="spellStart"/>
      <w:r w:rsidRPr="00FE2FAC">
        <w:rPr>
          <w:lang w:val="en-GB"/>
        </w:rPr>
        <w:t>Sidorov</w:t>
      </w:r>
      <w:proofErr w:type="spellEnd"/>
      <w:r w:rsidRPr="00FE2FAC">
        <w:rPr>
          <w:lang w:val="en-GB"/>
        </w:rPr>
        <w:t>. (2018). Attribute</w:t>
      </w:r>
      <w:r>
        <w:rPr>
          <w:lang w:val="en-GB"/>
        </w:rPr>
        <w:t xml:space="preserve"> </w:t>
      </w:r>
      <w:r w:rsidRPr="00FE2FAC">
        <w:rPr>
          <w:lang w:val="en-GB"/>
        </w:rPr>
        <w:t>extraction</w:t>
      </w:r>
      <w:r>
        <w:rPr>
          <w:lang w:val="en-GB"/>
        </w:rPr>
        <w:t xml:space="preserve"> </w:t>
      </w:r>
      <w:r w:rsidRPr="00FE2FAC">
        <w:rPr>
          <w:lang w:val="en-GB"/>
        </w:rPr>
        <w:t>from</w:t>
      </w:r>
      <w:r>
        <w:rPr>
          <w:lang w:val="en-GB"/>
        </w:rPr>
        <w:t xml:space="preserve"> </w:t>
      </w:r>
      <w:r w:rsidRPr="00FE2FAC">
        <w:rPr>
          <w:lang w:val="en-GB"/>
        </w:rPr>
        <w:t>eCommerce</w:t>
      </w:r>
      <w:r>
        <w:rPr>
          <w:lang w:val="en-GB"/>
        </w:rPr>
        <w:t xml:space="preserve"> </w:t>
      </w:r>
      <w:r w:rsidRPr="00FE2FAC">
        <w:rPr>
          <w:lang w:val="en-GB"/>
        </w:rPr>
        <w:t>product descriptions</w:t>
      </w:r>
      <w:r>
        <w:rPr>
          <w:lang w:val="en-GB"/>
        </w:rPr>
        <w:t>. CS229.</w:t>
      </w:r>
    </w:p>
    <w:p w14:paraId="1FE56074" w14:textId="77777777" w:rsidR="00903965" w:rsidRDefault="00903965" w:rsidP="00903965">
      <w:pPr>
        <w:numPr>
          <w:ilvl w:val="0"/>
          <w:numId w:val="8"/>
        </w:numPr>
        <w:spacing w:after="240"/>
        <w:rPr>
          <w:lang w:val="en-GB"/>
        </w:rPr>
      </w:pPr>
      <w:r>
        <w:rPr>
          <w:lang w:val="en-GB"/>
        </w:rPr>
        <w:t xml:space="preserve">Charles Sutton, Andrew McCallum. (2012). An introduction to Conditional Random Fields. </w:t>
      </w:r>
      <w:proofErr w:type="spellStart"/>
      <w:r>
        <w:rPr>
          <w:lang w:val="en-GB"/>
        </w:rPr>
        <w:t>Fundations</w:t>
      </w:r>
      <w:proofErr w:type="spellEnd"/>
      <w:r>
        <w:rPr>
          <w:lang w:val="en-GB"/>
        </w:rPr>
        <w:t xml:space="preserve"> and Trends in Machine Learning. Volume 4 Issue 4, April 2012. Pages 267-373.</w:t>
      </w:r>
    </w:p>
    <w:p w14:paraId="3DB1FDEF" w14:textId="77777777" w:rsidR="00D2447E" w:rsidRDefault="00D2447E" w:rsidP="00D2447E">
      <w:pPr>
        <w:numPr>
          <w:ilvl w:val="0"/>
          <w:numId w:val="8"/>
        </w:numPr>
        <w:spacing w:after="240"/>
        <w:rPr>
          <w:lang w:val="es-ES"/>
        </w:rPr>
      </w:pPr>
      <w:r w:rsidRPr="007027F5">
        <w:rPr>
          <w:lang w:val="es-ES"/>
        </w:rPr>
        <w:t>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p w14:paraId="706791B6" w14:textId="77777777" w:rsidR="00941789" w:rsidRPr="00D2447E" w:rsidRDefault="00941789" w:rsidP="00D2447E">
      <w:pPr>
        <w:pageBreakBefore/>
        <w:spacing w:after="240"/>
        <w:rPr>
          <w:rFonts w:cs="Arial"/>
          <w:szCs w:val="20"/>
          <w:lang w:val="en-GB"/>
        </w:rPr>
      </w:pPr>
    </w:p>
    <w:p w14:paraId="504DF5CB" w14:textId="77777777" w:rsidR="00941789" w:rsidRDefault="00941789">
      <w:pPr>
        <w:pStyle w:val="Ttulo1"/>
        <w:tabs>
          <w:tab w:val="left" w:pos="0"/>
        </w:tabs>
      </w:pPr>
      <w:bookmarkStart w:id="19" w:name="_Toc6241158"/>
      <w:r>
        <w:t xml:space="preserve">6. </w:t>
      </w:r>
      <w:proofErr w:type="spellStart"/>
      <w:r>
        <w:t>Anexos</w:t>
      </w:r>
      <w:bookmarkEnd w:id="19"/>
      <w:proofErr w:type="spellEnd"/>
    </w:p>
    <w:p w14:paraId="59DB3E31" w14:textId="77777777" w:rsidR="00941789" w:rsidRDefault="00941789">
      <w:pPr>
        <w:rPr>
          <w:rFonts w:cs="Arial"/>
          <w:szCs w:val="20"/>
        </w:rPr>
      </w:pPr>
    </w:p>
    <w:p w14:paraId="4AEDC8A6" w14:textId="77777777" w:rsidR="00941789" w:rsidRDefault="00941789">
      <w:pPr>
        <w:rPr>
          <w:rFonts w:cs="Arial"/>
          <w:szCs w:val="20"/>
        </w:rPr>
      </w:pPr>
    </w:p>
    <w:p w14:paraId="1F3762E5" w14:textId="77777777" w:rsidR="00941789" w:rsidRPr="00DB48F5" w:rsidRDefault="00941789">
      <w:pPr>
        <w:ind w:left="708"/>
        <w:rPr>
          <w:rFonts w:cs="Arial"/>
          <w:shd w:val="clear" w:color="auto" w:fill="FFFF00"/>
          <w:lang w:val="es-ES"/>
        </w:rPr>
      </w:pPr>
      <w:r w:rsidRPr="00DB48F5">
        <w:rPr>
          <w:rFonts w:cs="Arial"/>
          <w:shd w:val="clear" w:color="auto" w:fill="FFFF00"/>
          <w:lang w:val="es-ES"/>
        </w:rPr>
        <w:t xml:space="preserve">Listado de apartados que son demasiado extensos para incluir dentro de la memoria y tienen un carácter </w:t>
      </w:r>
      <w:proofErr w:type="spellStart"/>
      <w:r w:rsidRPr="00DB48F5">
        <w:rPr>
          <w:rFonts w:cs="Arial"/>
          <w:shd w:val="clear" w:color="auto" w:fill="FFFF00"/>
          <w:lang w:val="es-ES"/>
        </w:rPr>
        <w:t>autoconti</w:t>
      </w:r>
      <w:r w:rsidR="00397BB5" w:rsidRPr="00DB48F5">
        <w:rPr>
          <w:rFonts w:cs="Arial"/>
          <w:shd w:val="clear" w:color="auto" w:fill="FFFF00"/>
          <w:lang w:val="es-ES"/>
        </w:rPr>
        <w:t>enido</w:t>
      </w:r>
      <w:proofErr w:type="spellEnd"/>
      <w:r w:rsidRPr="00DB48F5">
        <w:rPr>
          <w:rFonts w:cs="Arial"/>
          <w:shd w:val="clear" w:color="auto" w:fill="FFFF00"/>
          <w:lang w:val="es-ES"/>
        </w:rPr>
        <w:t xml:space="preserve"> (por ejemplo, manuales de usuario, manuales de instalación, etc.) </w:t>
      </w:r>
    </w:p>
    <w:p w14:paraId="2AD9B5D2" w14:textId="77777777" w:rsidR="00941789" w:rsidRPr="00DB48F5" w:rsidRDefault="00941789">
      <w:pPr>
        <w:ind w:left="708"/>
        <w:rPr>
          <w:rFonts w:cs="Arial"/>
          <w:shd w:val="clear" w:color="auto" w:fill="FFFF00"/>
          <w:lang w:val="es-ES"/>
        </w:rPr>
      </w:pPr>
    </w:p>
    <w:p w14:paraId="7D210FD4" w14:textId="77777777"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Dependiente del tipo de </w:t>
      </w:r>
      <w:r w:rsidR="00DF34A1" w:rsidRPr="00DB48F5">
        <w:rPr>
          <w:rFonts w:cs="Arial"/>
          <w:shd w:val="clear" w:color="auto" w:fill="FFFF00"/>
          <w:lang w:val="es-ES"/>
        </w:rPr>
        <w:t>trabajo</w:t>
      </w:r>
      <w:r w:rsidRPr="00DB48F5">
        <w:rPr>
          <w:rFonts w:cs="Arial"/>
          <w:shd w:val="clear" w:color="auto" w:fill="FFFF00"/>
          <w:lang w:val="es-ES"/>
        </w:rPr>
        <w:t>, es posible que no haya que añadir ningún anexo.</w:t>
      </w:r>
    </w:p>
    <w:p w14:paraId="78693059" w14:textId="77777777" w:rsidR="00941789" w:rsidRPr="00DB48F5" w:rsidRDefault="00941789">
      <w:pPr>
        <w:rPr>
          <w:lang w:val="es-ES"/>
        </w:rPr>
      </w:pPr>
    </w:p>
    <w:sectPr w:rsidR="00941789" w:rsidRPr="00DB48F5" w:rsidSect="0018073F">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7F3E2" w14:textId="77777777" w:rsidR="00522980" w:rsidRDefault="00522980">
      <w:r>
        <w:separator/>
      </w:r>
    </w:p>
  </w:endnote>
  <w:endnote w:type="continuationSeparator" w:id="0">
    <w:p w14:paraId="66ECA715" w14:textId="77777777" w:rsidR="00522980" w:rsidRDefault="00522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15E6D"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14:anchorId="4DE56D4A" wp14:editId="759E8154">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5648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56D4A"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42556483"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14:anchorId="5CD45E5D" wp14:editId="5A34F086">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EDCE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45E5D"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045EDCE3" w14:textId="77777777"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2D384" w14:textId="77777777"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5477C" w14:textId="77777777"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A58A6" w14:textId="77777777"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BA62" w14:textId="77777777"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4F01C" w14:textId="77777777"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1C32" w14:textId="77777777"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B8FE6" w14:textId="77777777"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F45E9" w14:textId="77777777"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26D6E" w14:textId="77777777"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E69BB" w14:textId="77777777"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6EF5A" w14:textId="77777777"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6CA3C" w14:textId="77777777" w:rsidR="00941789" w:rsidRDefault="00841510">
    <w:pPr>
      <w:pStyle w:val="Piedepgina"/>
      <w:jc w:val="center"/>
    </w:pPr>
    <w:r>
      <w:rPr>
        <w:noProof/>
      </w:rPr>
      <mc:AlternateContent>
        <mc:Choice Requires="wps">
          <w:drawing>
            <wp:anchor distT="0" distB="0" distL="0" distR="0" simplePos="0" relativeHeight="251656192" behindDoc="0" locked="0" layoutInCell="1" allowOverlap="1" wp14:anchorId="73184A5C" wp14:editId="05E997D9">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84A5C"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6D730D03" wp14:editId="71C71A3B">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A728F"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30D03"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7DCA728F" w14:textId="77777777" w:rsidR="00941789" w:rsidRDefault="00941789">
                    <w:pPr>
                      <w:pStyle w:val="Piedepgina"/>
                    </w:pPr>
                  </w:p>
                </w:txbxContent>
              </v:textbox>
              <w10:wrap type="square" side="largest"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EDF06" w14:textId="77777777" w:rsidR="0018073F" w:rsidRDefault="0018073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9ADFA" w14:textId="77777777" w:rsidR="0018073F" w:rsidRDefault="0018073F">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E2C44" w14:textId="77777777" w:rsidR="0018073F" w:rsidRDefault="0018073F">
    <w:pPr>
      <w:pStyle w:val="Piedepgina"/>
      <w:jc w:val="center"/>
    </w:pPr>
    <w:r>
      <w:rPr>
        <w:noProof/>
      </w:rPr>
      <mc:AlternateContent>
        <mc:Choice Requires="wps">
          <w:drawing>
            <wp:anchor distT="0" distB="0" distL="0" distR="0" simplePos="0" relativeHeight="251663360" behindDoc="0" locked="0" layoutInCell="1" allowOverlap="1" wp14:anchorId="6316650C" wp14:editId="6D2F6A01">
              <wp:simplePos x="0" y="0"/>
              <wp:positionH relativeFrom="margin">
                <wp:align>center</wp:align>
              </wp:positionH>
              <wp:positionV relativeFrom="paragraph">
                <wp:posOffset>635</wp:posOffset>
              </wp:positionV>
              <wp:extent cx="85090" cy="187960"/>
              <wp:effectExtent l="3175" t="8890" r="6985" b="3175"/>
              <wp:wrapSquare wrapText="largest"/>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6650C" id="_x0000_t202" coordsize="21600,21600" o:spt="202" path="m,l,21600r21600,l21600,xe">
              <v:stroke joinstyle="miter"/>
              <v:path gradientshapeok="t" o:connecttype="rect"/>
            </v:shapetype>
            <v:shape id="_x0000_s1034" type="#_x0000_t202" style="position:absolute;left:0;text-align:left;margin-left:0;margin-top:.05pt;width:6.7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SgiwIAACI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AK&#10;tISgiwIAACIFAAAOAAAAAAAAAAAAAAAAAC4CAABkcnMvZTJvRG9jLnhtbFBLAQItABQABgAIAAAA&#10;IQBalPw12AAAAAMBAAAPAAAAAAAAAAAAAAAAAOUEAABkcnMvZG93bnJldi54bWxQSwUGAAAAAAQA&#10;BADzAAAA6gUAAAAA&#10;" stroked="f">
              <v:fill opacity="0"/>
              <v:textbox inset="0,0,0,0">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64384" behindDoc="0" locked="0" layoutInCell="1" allowOverlap="1" wp14:anchorId="4F0290BD" wp14:editId="30777D8D">
              <wp:simplePos x="0" y="0"/>
              <wp:positionH relativeFrom="page">
                <wp:posOffset>3823970</wp:posOffset>
              </wp:positionH>
              <wp:positionV relativeFrom="paragraph">
                <wp:posOffset>-50800</wp:posOffset>
              </wp:positionV>
              <wp:extent cx="13970" cy="187960"/>
              <wp:effectExtent l="4445" t="4445" r="635" b="7620"/>
              <wp:wrapSquare wrapText="largest"/>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6F4BB" w14:textId="77777777" w:rsidR="0018073F" w:rsidRDefault="0018073F">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290BD" id="_x0000_s1035" type="#_x0000_t202" style="position:absolute;left:0;text-align:left;margin-left:301.1pt;margin-top:-4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sC+wo4oCAAAiBQAADgAAAAAAAAAAAAAAAAAuAgAAZHJzL2Uyb0RvYy54bWxQSwECLQAUAAYA&#10;CAAAACEANqjgQd0AAAAJAQAADwAAAAAAAAAAAAAAAADkBAAAZHJzL2Rvd25yZXYueG1sUEsFBgAA&#10;AAAEAAQA8wAAAO4FAAAAAA==&#10;" stroked="f">
              <v:fill opacity="0"/>
              <v:textbox inset="0,0,0,0">
                <w:txbxContent>
                  <w:p w14:paraId="5E66F4BB" w14:textId="77777777" w:rsidR="0018073F" w:rsidRDefault="0018073F">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87547" w14:textId="77777777"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14:anchorId="3BFC1D3F" wp14:editId="51FAC830">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F4EA2"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C1D3F"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047F4EA2" w14:textId="77777777"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14:anchorId="1CDEAC29" wp14:editId="257F68C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35A21"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EAC29"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2B035A21" w14:textId="77777777"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43D4E" w14:textId="77777777"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73481" w14:textId="77777777"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B7540"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14:anchorId="23E26F02" wp14:editId="40C970B9">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8BBA32"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26F02"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778BBA32"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14:anchorId="0AF6509D" wp14:editId="267F3DA0">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56172C"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6509D"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4756172C" w14:textId="77777777"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94B00" w14:textId="77777777"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C0A1" w14:textId="77777777"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56D41" w14:textId="77777777"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27511" w14:textId="77777777" w:rsidR="00522980" w:rsidRDefault="00522980">
      <w:r>
        <w:separator/>
      </w:r>
    </w:p>
  </w:footnote>
  <w:footnote w:type="continuationSeparator" w:id="0">
    <w:p w14:paraId="7179743D" w14:textId="77777777" w:rsidR="00522980" w:rsidRDefault="00522980">
      <w:r>
        <w:continuationSeparator/>
      </w:r>
    </w:p>
  </w:footnote>
  <w:footnote w:id="1">
    <w:p w14:paraId="32CBDD07" w14:textId="77777777"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1EE"/>
    <w:rsid w:val="0000399C"/>
    <w:rsid w:val="00027878"/>
    <w:rsid w:val="000604E4"/>
    <w:rsid w:val="00087AEE"/>
    <w:rsid w:val="000A5012"/>
    <w:rsid w:val="000B6B13"/>
    <w:rsid w:val="000C6991"/>
    <w:rsid w:val="000C7447"/>
    <w:rsid w:val="000D51BC"/>
    <w:rsid w:val="000E06CB"/>
    <w:rsid w:val="000E2453"/>
    <w:rsid w:val="000E2BAC"/>
    <w:rsid w:val="001053D1"/>
    <w:rsid w:val="00121B69"/>
    <w:rsid w:val="00131F46"/>
    <w:rsid w:val="0013788C"/>
    <w:rsid w:val="00142E68"/>
    <w:rsid w:val="00142FCF"/>
    <w:rsid w:val="001507DC"/>
    <w:rsid w:val="0015530F"/>
    <w:rsid w:val="00156D47"/>
    <w:rsid w:val="00165E72"/>
    <w:rsid w:val="0017465D"/>
    <w:rsid w:val="001769D9"/>
    <w:rsid w:val="0018073F"/>
    <w:rsid w:val="001921D6"/>
    <w:rsid w:val="001922E9"/>
    <w:rsid w:val="001A4A2F"/>
    <w:rsid w:val="001A7AD5"/>
    <w:rsid w:val="001C1170"/>
    <w:rsid w:val="001D0264"/>
    <w:rsid w:val="001D1CAA"/>
    <w:rsid w:val="001D514A"/>
    <w:rsid w:val="001D6845"/>
    <w:rsid w:val="001E5BE5"/>
    <w:rsid w:val="001E6F1C"/>
    <w:rsid w:val="001F723E"/>
    <w:rsid w:val="00203207"/>
    <w:rsid w:val="00204BC2"/>
    <w:rsid w:val="002067A8"/>
    <w:rsid w:val="00234ED9"/>
    <w:rsid w:val="002354D9"/>
    <w:rsid w:val="00235969"/>
    <w:rsid w:val="00250177"/>
    <w:rsid w:val="002551EC"/>
    <w:rsid w:val="00262109"/>
    <w:rsid w:val="002644B4"/>
    <w:rsid w:val="00277AC2"/>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83E"/>
    <w:rsid w:val="002E7B08"/>
    <w:rsid w:val="002F7297"/>
    <w:rsid w:val="0030087E"/>
    <w:rsid w:val="00300A74"/>
    <w:rsid w:val="003020BE"/>
    <w:rsid w:val="003062C3"/>
    <w:rsid w:val="00307C7D"/>
    <w:rsid w:val="003232EC"/>
    <w:rsid w:val="00342ED9"/>
    <w:rsid w:val="00345352"/>
    <w:rsid w:val="0035104A"/>
    <w:rsid w:val="00364EF3"/>
    <w:rsid w:val="00371C9C"/>
    <w:rsid w:val="00376A66"/>
    <w:rsid w:val="00380259"/>
    <w:rsid w:val="00393423"/>
    <w:rsid w:val="00397BB5"/>
    <w:rsid w:val="003A4B77"/>
    <w:rsid w:val="003A6561"/>
    <w:rsid w:val="003A65CA"/>
    <w:rsid w:val="003B53D7"/>
    <w:rsid w:val="003B5986"/>
    <w:rsid w:val="003B67A4"/>
    <w:rsid w:val="003B7AFF"/>
    <w:rsid w:val="003D0A93"/>
    <w:rsid w:val="003D0BC8"/>
    <w:rsid w:val="003F718E"/>
    <w:rsid w:val="00412470"/>
    <w:rsid w:val="0041509D"/>
    <w:rsid w:val="004351F6"/>
    <w:rsid w:val="00442E93"/>
    <w:rsid w:val="0046048D"/>
    <w:rsid w:val="0046463C"/>
    <w:rsid w:val="00496095"/>
    <w:rsid w:val="004A277E"/>
    <w:rsid w:val="004A4823"/>
    <w:rsid w:val="004B5A15"/>
    <w:rsid w:val="004C1844"/>
    <w:rsid w:val="004C5DC9"/>
    <w:rsid w:val="004D155F"/>
    <w:rsid w:val="004D4F9A"/>
    <w:rsid w:val="004D5D38"/>
    <w:rsid w:val="004D7654"/>
    <w:rsid w:val="00502CF7"/>
    <w:rsid w:val="00507AF8"/>
    <w:rsid w:val="00522980"/>
    <w:rsid w:val="005269F6"/>
    <w:rsid w:val="00534B2D"/>
    <w:rsid w:val="00556497"/>
    <w:rsid w:val="00565707"/>
    <w:rsid w:val="00567CDA"/>
    <w:rsid w:val="00570467"/>
    <w:rsid w:val="005756BB"/>
    <w:rsid w:val="0057702A"/>
    <w:rsid w:val="00583030"/>
    <w:rsid w:val="0059026E"/>
    <w:rsid w:val="0059087F"/>
    <w:rsid w:val="005A0F34"/>
    <w:rsid w:val="005A5F3E"/>
    <w:rsid w:val="005B0FBF"/>
    <w:rsid w:val="005C734F"/>
    <w:rsid w:val="005D2A6D"/>
    <w:rsid w:val="005E7524"/>
    <w:rsid w:val="005F2C7E"/>
    <w:rsid w:val="005F5448"/>
    <w:rsid w:val="006045F5"/>
    <w:rsid w:val="00611DE6"/>
    <w:rsid w:val="0061259B"/>
    <w:rsid w:val="00612E5A"/>
    <w:rsid w:val="00625454"/>
    <w:rsid w:val="00626E8D"/>
    <w:rsid w:val="00627215"/>
    <w:rsid w:val="00627B09"/>
    <w:rsid w:val="00642A06"/>
    <w:rsid w:val="00642DB6"/>
    <w:rsid w:val="00652F28"/>
    <w:rsid w:val="006533BB"/>
    <w:rsid w:val="00655CE3"/>
    <w:rsid w:val="00664510"/>
    <w:rsid w:val="00667814"/>
    <w:rsid w:val="00672D5D"/>
    <w:rsid w:val="00673642"/>
    <w:rsid w:val="00676B89"/>
    <w:rsid w:val="0069101A"/>
    <w:rsid w:val="006924AF"/>
    <w:rsid w:val="00696901"/>
    <w:rsid w:val="006A331A"/>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3F3F"/>
    <w:rsid w:val="00734FF6"/>
    <w:rsid w:val="007566EF"/>
    <w:rsid w:val="00760F3A"/>
    <w:rsid w:val="0077385A"/>
    <w:rsid w:val="00773F1A"/>
    <w:rsid w:val="00774B01"/>
    <w:rsid w:val="00776DFB"/>
    <w:rsid w:val="00791D8D"/>
    <w:rsid w:val="00792BC9"/>
    <w:rsid w:val="007A209F"/>
    <w:rsid w:val="007B17BB"/>
    <w:rsid w:val="007C017B"/>
    <w:rsid w:val="007C4D35"/>
    <w:rsid w:val="007C6C19"/>
    <w:rsid w:val="007D0D48"/>
    <w:rsid w:val="007D75FA"/>
    <w:rsid w:val="007F1A7F"/>
    <w:rsid w:val="008108CF"/>
    <w:rsid w:val="00811260"/>
    <w:rsid w:val="008166D5"/>
    <w:rsid w:val="008230E2"/>
    <w:rsid w:val="00833401"/>
    <w:rsid w:val="00841510"/>
    <w:rsid w:val="00850D73"/>
    <w:rsid w:val="00851BDA"/>
    <w:rsid w:val="0086129B"/>
    <w:rsid w:val="00865097"/>
    <w:rsid w:val="008732D1"/>
    <w:rsid w:val="00882E78"/>
    <w:rsid w:val="00892205"/>
    <w:rsid w:val="008B5CE9"/>
    <w:rsid w:val="008C28A0"/>
    <w:rsid w:val="008C49C0"/>
    <w:rsid w:val="008D0712"/>
    <w:rsid w:val="008E30F3"/>
    <w:rsid w:val="008E452D"/>
    <w:rsid w:val="008F2D41"/>
    <w:rsid w:val="00903965"/>
    <w:rsid w:val="00905678"/>
    <w:rsid w:val="00912167"/>
    <w:rsid w:val="0091299C"/>
    <w:rsid w:val="00916EFE"/>
    <w:rsid w:val="00930453"/>
    <w:rsid w:val="00941789"/>
    <w:rsid w:val="0095119C"/>
    <w:rsid w:val="00956456"/>
    <w:rsid w:val="009805C6"/>
    <w:rsid w:val="00985FA6"/>
    <w:rsid w:val="009C23E7"/>
    <w:rsid w:val="009C765D"/>
    <w:rsid w:val="009D75CC"/>
    <w:rsid w:val="009E0103"/>
    <w:rsid w:val="009E79DA"/>
    <w:rsid w:val="009F0877"/>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355D1"/>
    <w:rsid w:val="00B362FE"/>
    <w:rsid w:val="00B364E0"/>
    <w:rsid w:val="00B36CB9"/>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A7E"/>
    <w:rsid w:val="00BF6C96"/>
    <w:rsid w:val="00C12065"/>
    <w:rsid w:val="00C1371E"/>
    <w:rsid w:val="00C21351"/>
    <w:rsid w:val="00C263B0"/>
    <w:rsid w:val="00C31EEF"/>
    <w:rsid w:val="00C32020"/>
    <w:rsid w:val="00C322FE"/>
    <w:rsid w:val="00C33C8F"/>
    <w:rsid w:val="00C373E1"/>
    <w:rsid w:val="00C4395A"/>
    <w:rsid w:val="00C44DF5"/>
    <w:rsid w:val="00C45EBD"/>
    <w:rsid w:val="00C46979"/>
    <w:rsid w:val="00C5280E"/>
    <w:rsid w:val="00C528F2"/>
    <w:rsid w:val="00C954B9"/>
    <w:rsid w:val="00C95743"/>
    <w:rsid w:val="00CB54F1"/>
    <w:rsid w:val="00CC5F27"/>
    <w:rsid w:val="00CD401E"/>
    <w:rsid w:val="00CE1EAD"/>
    <w:rsid w:val="00D02953"/>
    <w:rsid w:val="00D02C83"/>
    <w:rsid w:val="00D04699"/>
    <w:rsid w:val="00D075F1"/>
    <w:rsid w:val="00D1031C"/>
    <w:rsid w:val="00D10E7E"/>
    <w:rsid w:val="00D11B91"/>
    <w:rsid w:val="00D214CD"/>
    <w:rsid w:val="00D23952"/>
    <w:rsid w:val="00D2447E"/>
    <w:rsid w:val="00D3537A"/>
    <w:rsid w:val="00D51A5F"/>
    <w:rsid w:val="00D54C0D"/>
    <w:rsid w:val="00D60759"/>
    <w:rsid w:val="00D66E7B"/>
    <w:rsid w:val="00D76B3B"/>
    <w:rsid w:val="00D779E1"/>
    <w:rsid w:val="00DA4B8C"/>
    <w:rsid w:val="00DB48F5"/>
    <w:rsid w:val="00DC26ED"/>
    <w:rsid w:val="00DC6121"/>
    <w:rsid w:val="00DE3187"/>
    <w:rsid w:val="00DF34A1"/>
    <w:rsid w:val="00DF663E"/>
    <w:rsid w:val="00DF6A07"/>
    <w:rsid w:val="00E03482"/>
    <w:rsid w:val="00E04BFF"/>
    <w:rsid w:val="00E10DA2"/>
    <w:rsid w:val="00E160A3"/>
    <w:rsid w:val="00E20908"/>
    <w:rsid w:val="00E32319"/>
    <w:rsid w:val="00E32E3B"/>
    <w:rsid w:val="00E330E2"/>
    <w:rsid w:val="00E33A87"/>
    <w:rsid w:val="00E34AEF"/>
    <w:rsid w:val="00E45741"/>
    <w:rsid w:val="00E46680"/>
    <w:rsid w:val="00E63E92"/>
    <w:rsid w:val="00E70AEF"/>
    <w:rsid w:val="00EA58FD"/>
    <w:rsid w:val="00EB07AB"/>
    <w:rsid w:val="00EB1E2E"/>
    <w:rsid w:val="00EB332B"/>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72901"/>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footer" Target="footer2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F86318-6353-4CDD-97F8-737E318FB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26</Pages>
  <Words>3416</Words>
  <Characters>19473</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22844</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190</cp:revision>
  <cp:lastPrinted>2019-04-16T17:50:00Z</cp:lastPrinted>
  <dcterms:created xsi:type="dcterms:W3CDTF">2019-04-16T14:46:00Z</dcterms:created>
  <dcterms:modified xsi:type="dcterms:W3CDTF">2019-04-16T18:28:00Z</dcterms:modified>
</cp:coreProperties>
</file>